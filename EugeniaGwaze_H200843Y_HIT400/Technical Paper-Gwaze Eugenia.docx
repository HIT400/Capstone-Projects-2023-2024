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1A05F" w14:textId="1676A5E2" w:rsidR="00714768" w:rsidRDefault="00E45551">
      <w:pPr>
        <w:spacing w:before="30"/>
        <w:ind w:left="604"/>
        <w:rPr>
          <w:sz w:val="48"/>
          <w:szCs w:val="48"/>
        </w:rPr>
      </w:pPr>
      <w:r>
        <w:rPr>
          <w:b/>
          <w:sz w:val="48"/>
          <w:szCs w:val="48"/>
        </w:rPr>
        <w:t>CYBERBULLYING DETECTION SYSTEM</w:t>
      </w:r>
    </w:p>
    <w:p w14:paraId="702215AE" w14:textId="77777777" w:rsidR="00714768" w:rsidRDefault="00714768">
      <w:pPr>
        <w:spacing w:before="9" w:line="220" w:lineRule="exact"/>
        <w:rPr>
          <w:sz w:val="22"/>
          <w:szCs w:val="22"/>
        </w:rPr>
      </w:pPr>
    </w:p>
    <w:p w14:paraId="0AA20D2E" w14:textId="77777777" w:rsidR="00E45551" w:rsidRPr="004D4662" w:rsidRDefault="00E45551" w:rsidP="00E45551">
      <w:pPr>
        <w:ind w:right="4370"/>
        <w:jc w:val="center"/>
        <w:rPr>
          <w:sz w:val="24"/>
          <w:szCs w:val="24"/>
        </w:rPr>
      </w:pPr>
      <w:r>
        <w:rPr>
          <w:sz w:val="24"/>
          <w:szCs w:val="24"/>
        </w:rPr>
        <w:t xml:space="preserve">                                        Eugenia Gwaze</w:t>
      </w:r>
      <w:r w:rsidRPr="004D4662">
        <w:rPr>
          <w:sz w:val="24"/>
          <w:szCs w:val="24"/>
        </w:rPr>
        <w:t>;</w:t>
      </w:r>
      <w:r w:rsidRPr="004D4662">
        <w:rPr>
          <w:spacing w:val="2"/>
          <w:sz w:val="24"/>
          <w:szCs w:val="24"/>
        </w:rPr>
        <w:t xml:space="preserve"> </w:t>
      </w:r>
      <w:r>
        <w:rPr>
          <w:spacing w:val="-3"/>
          <w:sz w:val="24"/>
          <w:szCs w:val="24"/>
        </w:rPr>
        <w:t>Wellington Makondo</w:t>
      </w:r>
    </w:p>
    <w:p w14:paraId="05E05802" w14:textId="77777777" w:rsidR="00E45551" w:rsidRPr="004D4662" w:rsidRDefault="00E45551" w:rsidP="00E45551">
      <w:pPr>
        <w:spacing w:line="200" w:lineRule="exact"/>
        <w:jc w:val="center"/>
        <w:rPr>
          <w:sz w:val="24"/>
          <w:szCs w:val="24"/>
        </w:rPr>
      </w:pPr>
    </w:p>
    <w:p w14:paraId="0A9D0458" w14:textId="039965EA" w:rsidR="00E45551" w:rsidRPr="004D4662" w:rsidRDefault="00E45551" w:rsidP="00E45551">
      <w:pPr>
        <w:ind w:right="2888"/>
        <w:rPr>
          <w:sz w:val="24"/>
          <w:szCs w:val="24"/>
        </w:rPr>
      </w:pPr>
      <w:r>
        <w:rPr>
          <w:i/>
          <w:sz w:val="24"/>
          <w:szCs w:val="24"/>
        </w:rPr>
        <w:t xml:space="preserve">               </w:t>
      </w:r>
      <w:r w:rsidRPr="004D4662">
        <w:rPr>
          <w:i/>
          <w:sz w:val="24"/>
          <w:szCs w:val="24"/>
        </w:rPr>
        <w:t>De</w:t>
      </w:r>
      <w:r w:rsidRPr="004D4662">
        <w:rPr>
          <w:i/>
          <w:spacing w:val="2"/>
          <w:sz w:val="24"/>
          <w:szCs w:val="24"/>
        </w:rPr>
        <w:t>p</w:t>
      </w:r>
      <w:r w:rsidRPr="004D4662">
        <w:rPr>
          <w:i/>
          <w:spacing w:val="1"/>
          <w:sz w:val="24"/>
          <w:szCs w:val="24"/>
        </w:rPr>
        <w:t>a</w:t>
      </w:r>
      <w:r w:rsidRPr="004D4662">
        <w:rPr>
          <w:i/>
          <w:spacing w:val="-1"/>
          <w:sz w:val="24"/>
          <w:szCs w:val="24"/>
        </w:rPr>
        <w:t>r</w:t>
      </w:r>
      <w:r w:rsidRPr="004D4662">
        <w:rPr>
          <w:i/>
          <w:sz w:val="24"/>
          <w:szCs w:val="24"/>
        </w:rPr>
        <w:t>tme</w:t>
      </w:r>
      <w:r w:rsidRPr="004D4662">
        <w:rPr>
          <w:i/>
          <w:spacing w:val="1"/>
          <w:sz w:val="24"/>
          <w:szCs w:val="24"/>
        </w:rPr>
        <w:t>n</w:t>
      </w:r>
      <w:r w:rsidRPr="004D4662">
        <w:rPr>
          <w:i/>
          <w:sz w:val="24"/>
          <w:szCs w:val="24"/>
        </w:rPr>
        <w:t>t</w:t>
      </w:r>
      <w:r w:rsidRPr="004D4662">
        <w:rPr>
          <w:i/>
          <w:spacing w:val="-10"/>
          <w:sz w:val="24"/>
          <w:szCs w:val="24"/>
        </w:rPr>
        <w:t xml:space="preserve"> </w:t>
      </w:r>
      <w:r w:rsidRPr="004D4662">
        <w:rPr>
          <w:i/>
          <w:spacing w:val="1"/>
          <w:sz w:val="24"/>
          <w:szCs w:val="24"/>
        </w:rPr>
        <w:t>o</w:t>
      </w:r>
      <w:r w:rsidRPr="004D4662">
        <w:rPr>
          <w:i/>
          <w:sz w:val="24"/>
          <w:szCs w:val="24"/>
        </w:rPr>
        <w:t>f</w:t>
      </w:r>
      <w:r w:rsidRPr="004D4662">
        <w:rPr>
          <w:i/>
          <w:spacing w:val="-2"/>
          <w:sz w:val="24"/>
          <w:szCs w:val="24"/>
        </w:rPr>
        <w:t xml:space="preserve"> </w:t>
      </w:r>
      <w:r w:rsidRPr="004D4662">
        <w:rPr>
          <w:i/>
          <w:spacing w:val="1"/>
          <w:sz w:val="24"/>
          <w:szCs w:val="24"/>
        </w:rPr>
        <w:t>So</w:t>
      </w:r>
      <w:r w:rsidRPr="004D4662">
        <w:rPr>
          <w:i/>
          <w:sz w:val="24"/>
          <w:szCs w:val="24"/>
        </w:rPr>
        <w:t>ft</w:t>
      </w:r>
      <w:r w:rsidRPr="004D4662">
        <w:rPr>
          <w:i/>
          <w:spacing w:val="-1"/>
          <w:sz w:val="24"/>
          <w:szCs w:val="24"/>
        </w:rPr>
        <w:t>w</w:t>
      </w:r>
      <w:r w:rsidRPr="004D4662">
        <w:rPr>
          <w:i/>
          <w:spacing w:val="1"/>
          <w:sz w:val="24"/>
          <w:szCs w:val="24"/>
        </w:rPr>
        <w:t>a</w:t>
      </w:r>
      <w:r w:rsidRPr="004D4662">
        <w:rPr>
          <w:i/>
          <w:spacing w:val="-1"/>
          <w:sz w:val="24"/>
          <w:szCs w:val="24"/>
        </w:rPr>
        <w:t>r</w:t>
      </w:r>
      <w:r w:rsidRPr="004D4662">
        <w:rPr>
          <w:i/>
          <w:sz w:val="24"/>
          <w:szCs w:val="24"/>
        </w:rPr>
        <w:t>e</w:t>
      </w:r>
      <w:r w:rsidRPr="004D4662">
        <w:rPr>
          <w:i/>
          <w:spacing w:val="-6"/>
          <w:sz w:val="24"/>
          <w:szCs w:val="24"/>
        </w:rPr>
        <w:t xml:space="preserve"> </w:t>
      </w:r>
      <w:r w:rsidRPr="004D4662">
        <w:rPr>
          <w:i/>
          <w:sz w:val="24"/>
          <w:szCs w:val="24"/>
        </w:rPr>
        <w:t>E</w:t>
      </w:r>
      <w:r w:rsidRPr="004D4662">
        <w:rPr>
          <w:i/>
          <w:spacing w:val="1"/>
          <w:sz w:val="24"/>
          <w:szCs w:val="24"/>
        </w:rPr>
        <w:t>ng</w:t>
      </w:r>
      <w:r w:rsidRPr="004D4662">
        <w:rPr>
          <w:i/>
          <w:sz w:val="24"/>
          <w:szCs w:val="24"/>
        </w:rPr>
        <w:t>i</w:t>
      </w:r>
      <w:r w:rsidRPr="004D4662">
        <w:rPr>
          <w:i/>
          <w:spacing w:val="-1"/>
          <w:sz w:val="24"/>
          <w:szCs w:val="24"/>
        </w:rPr>
        <w:t>n</w:t>
      </w:r>
      <w:r w:rsidRPr="004D4662">
        <w:rPr>
          <w:i/>
          <w:sz w:val="24"/>
          <w:szCs w:val="24"/>
        </w:rPr>
        <w:t>e</w:t>
      </w:r>
      <w:r w:rsidRPr="004D4662">
        <w:rPr>
          <w:i/>
          <w:spacing w:val="1"/>
          <w:sz w:val="24"/>
          <w:szCs w:val="24"/>
        </w:rPr>
        <w:t>e</w:t>
      </w:r>
      <w:r w:rsidRPr="004D4662">
        <w:rPr>
          <w:i/>
          <w:spacing w:val="-1"/>
          <w:sz w:val="24"/>
          <w:szCs w:val="24"/>
        </w:rPr>
        <w:t>r</w:t>
      </w:r>
      <w:r w:rsidRPr="004D4662">
        <w:rPr>
          <w:i/>
          <w:sz w:val="24"/>
          <w:szCs w:val="24"/>
        </w:rPr>
        <w:t>i</w:t>
      </w:r>
      <w:r w:rsidRPr="004D4662">
        <w:rPr>
          <w:i/>
          <w:spacing w:val="1"/>
          <w:sz w:val="24"/>
          <w:szCs w:val="24"/>
        </w:rPr>
        <w:t>ng</w:t>
      </w:r>
      <w:r w:rsidRPr="004D4662">
        <w:rPr>
          <w:i/>
          <w:sz w:val="24"/>
          <w:szCs w:val="24"/>
        </w:rPr>
        <w:t>,</w:t>
      </w:r>
      <w:r w:rsidRPr="004D4662">
        <w:rPr>
          <w:i/>
          <w:spacing w:val="-9"/>
          <w:sz w:val="24"/>
          <w:szCs w:val="24"/>
        </w:rPr>
        <w:t xml:space="preserve"> </w:t>
      </w:r>
      <w:r w:rsidRPr="004D4662">
        <w:rPr>
          <w:i/>
          <w:spacing w:val="1"/>
          <w:sz w:val="24"/>
          <w:szCs w:val="24"/>
        </w:rPr>
        <w:t>S</w:t>
      </w:r>
      <w:r w:rsidRPr="004D4662">
        <w:rPr>
          <w:i/>
          <w:sz w:val="24"/>
          <w:szCs w:val="24"/>
        </w:rPr>
        <w:t>c</w:t>
      </w:r>
      <w:r w:rsidRPr="004D4662">
        <w:rPr>
          <w:i/>
          <w:spacing w:val="1"/>
          <w:sz w:val="24"/>
          <w:szCs w:val="24"/>
        </w:rPr>
        <w:t>h</w:t>
      </w:r>
      <w:r w:rsidRPr="004D4662">
        <w:rPr>
          <w:i/>
          <w:spacing w:val="-1"/>
          <w:sz w:val="24"/>
          <w:szCs w:val="24"/>
        </w:rPr>
        <w:t>o</w:t>
      </w:r>
      <w:r w:rsidRPr="004D4662">
        <w:rPr>
          <w:i/>
          <w:spacing w:val="1"/>
          <w:sz w:val="24"/>
          <w:szCs w:val="24"/>
        </w:rPr>
        <w:t>o</w:t>
      </w:r>
      <w:r w:rsidRPr="004D4662">
        <w:rPr>
          <w:i/>
          <w:sz w:val="24"/>
          <w:szCs w:val="24"/>
        </w:rPr>
        <w:t>l</w:t>
      </w:r>
      <w:r w:rsidRPr="004D4662">
        <w:rPr>
          <w:i/>
          <w:spacing w:val="-5"/>
          <w:sz w:val="24"/>
          <w:szCs w:val="24"/>
        </w:rPr>
        <w:t xml:space="preserve"> </w:t>
      </w:r>
      <w:r w:rsidRPr="004D4662">
        <w:rPr>
          <w:i/>
          <w:spacing w:val="1"/>
          <w:sz w:val="24"/>
          <w:szCs w:val="24"/>
        </w:rPr>
        <w:t>o</w:t>
      </w:r>
      <w:r w:rsidRPr="004D4662">
        <w:rPr>
          <w:i/>
          <w:sz w:val="24"/>
          <w:szCs w:val="24"/>
        </w:rPr>
        <w:t>f</w:t>
      </w:r>
      <w:r w:rsidRPr="004D4662">
        <w:rPr>
          <w:i/>
          <w:spacing w:val="-2"/>
          <w:sz w:val="24"/>
          <w:szCs w:val="24"/>
        </w:rPr>
        <w:t xml:space="preserve"> </w:t>
      </w:r>
      <w:r w:rsidRPr="004D4662">
        <w:rPr>
          <w:i/>
          <w:spacing w:val="-1"/>
          <w:sz w:val="24"/>
          <w:szCs w:val="24"/>
        </w:rPr>
        <w:t>I</w:t>
      </w:r>
      <w:r w:rsidRPr="004D4662">
        <w:rPr>
          <w:i/>
          <w:spacing w:val="1"/>
          <w:sz w:val="24"/>
          <w:szCs w:val="24"/>
        </w:rPr>
        <w:t>n</w:t>
      </w:r>
      <w:r w:rsidRPr="004D4662">
        <w:rPr>
          <w:i/>
          <w:sz w:val="24"/>
          <w:szCs w:val="24"/>
        </w:rPr>
        <w:t>f</w:t>
      </w:r>
      <w:r w:rsidRPr="004D4662">
        <w:rPr>
          <w:i/>
          <w:spacing w:val="1"/>
          <w:sz w:val="24"/>
          <w:szCs w:val="24"/>
        </w:rPr>
        <w:t>o</w:t>
      </w:r>
      <w:r w:rsidRPr="004D4662">
        <w:rPr>
          <w:i/>
          <w:spacing w:val="-1"/>
          <w:sz w:val="24"/>
          <w:szCs w:val="24"/>
        </w:rPr>
        <w:t>r</w:t>
      </w:r>
      <w:r w:rsidRPr="004D4662">
        <w:rPr>
          <w:i/>
          <w:sz w:val="24"/>
          <w:szCs w:val="24"/>
        </w:rPr>
        <w:t>m</w:t>
      </w:r>
      <w:r w:rsidRPr="004D4662">
        <w:rPr>
          <w:i/>
          <w:spacing w:val="1"/>
          <w:sz w:val="24"/>
          <w:szCs w:val="24"/>
        </w:rPr>
        <w:t>a</w:t>
      </w:r>
      <w:r w:rsidRPr="004D4662">
        <w:rPr>
          <w:i/>
          <w:sz w:val="24"/>
          <w:szCs w:val="24"/>
        </w:rPr>
        <w:t>ti</w:t>
      </w:r>
      <w:r w:rsidRPr="004D4662">
        <w:rPr>
          <w:i/>
          <w:spacing w:val="1"/>
          <w:sz w:val="24"/>
          <w:szCs w:val="24"/>
        </w:rPr>
        <w:t>o</w:t>
      </w:r>
      <w:r w:rsidRPr="004D4662">
        <w:rPr>
          <w:i/>
          <w:sz w:val="24"/>
          <w:szCs w:val="24"/>
        </w:rPr>
        <w:t>n</w:t>
      </w:r>
      <w:r>
        <w:rPr>
          <w:i/>
          <w:spacing w:val="-11"/>
          <w:sz w:val="24"/>
          <w:szCs w:val="24"/>
        </w:rPr>
        <w:t xml:space="preserve"> </w:t>
      </w:r>
      <w:r w:rsidRPr="004D4662">
        <w:rPr>
          <w:i/>
          <w:spacing w:val="1"/>
          <w:sz w:val="24"/>
          <w:szCs w:val="24"/>
        </w:rPr>
        <w:t>S</w:t>
      </w:r>
      <w:r w:rsidRPr="004D4662">
        <w:rPr>
          <w:i/>
          <w:sz w:val="24"/>
          <w:szCs w:val="24"/>
        </w:rPr>
        <w:t>cie</w:t>
      </w:r>
      <w:r w:rsidRPr="004D4662">
        <w:rPr>
          <w:i/>
          <w:spacing w:val="2"/>
          <w:sz w:val="24"/>
          <w:szCs w:val="24"/>
        </w:rPr>
        <w:t>n</w:t>
      </w:r>
      <w:r w:rsidRPr="004D4662">
        <w:rPr>
          <w:i/>
          <w:sz w:val="24"/>
          <w:szCs w:val="24"/>
        </w:rPr>
        <w:t>c</w:t>
      </w:r>
      <w:r w:rsidRPr="004D4662">
        <w:rPr>
          <w:i/>
          <w:spacing w:val="1"/>
          <w:sz w:val="24"/>
          <w:szCs w:val="24"/>
        </w:rPr>
        <w:t>e</w:t>
      </w:r>
      <w:r w:rsidRPr="004D4662">
        <w:rPr>
          <w:i/>
          <w:sz w:val="24"/>
          <w:szCs w:val="24"/>
        </w:rPr>
        <w:t>s</w:t>
      </w:r>
      <w:r w:rsidRPr="004D4662">
        <w:rPr>
          <w:i/>
          <w:spacing w:val="-7"/>
          <w:sz w:val="24"/>
          <w:szCs w:val="24"/>
        </w:rPr>
        <w:t xml:space="preserve"> </w:t>
      </w:r>
      <w:r w:rsidRPr="004D4662">
        <w:rPr>
          <w:i/>
          <w:spacing w:val="1"/>
          <w:w w:val="99"/>
          <w:sz w:val="24"/>
          <w:szCs w:val="24"/>
        </w:rPr>
        <w:t>an</w:t>
      </w:r>
      <w:r w:rsidRPr="004D4662">
        <w:rPr>
          <w:i/>
          <w:w w:val="99"/>
          <w:sz w:val="24"/>
          <w:szCs w:val="24"/>
        </w:rPr>
        <w:t>d</w:t>
      </w:r>
    </w:p>
    <w:p w14:paraId="44BC5F9D" w14:textId="77777777" w:rsidR="00E45551" w:rsidRPr="004D4662" w:rsidRDefault="00E45551" w:rsidP="00E45551">
      <w:pPr>
        <w:spacing w:line="180" w:lineRule="exact"/>
        <w:rPr>
          <w:sz w:val="24"/>
          <w:szCs w:val="24"/>
        </w:rPr>
      </w:pPr>
    </w:p>
    <w:p w14:paraId="09ACD3FE" w14:textId="4DC34047" w:rsidR="00E45551" w:rsidRPr="004D4662" w:rsidRDefault="00E45551" w:rsidP="00E45551">
      <w:pPr>
        <w:ind w:right="3299"/>
        <w:rPr>
          <w:sz w:val="24"/>
          <w:szCs w:val="24"/>
        </w:rPr>
      </w:pPr>
      <w:r>
        <w:rPr>
          <w:i/>
          <w:sz w:val="24"/>
          <w:szCs w:val="24"/>
        </w:rPr>
        <w:t xml:space="preserve">                    </w:t>
      </w:r>
      <w:r w:rsidRPr="004D4662">
        <w:rPr>
          <w:i/>
          <w:sz w:val="24"/>
          <w:szCs w:val="24"/>
        </w:rPr>
        <w:t>Tec</w:t>
      </w:r>
      <w:r w:rsidRPr="004D4662">
        <w:rPr>
          <w:i/>
          <w:spacing w:val="1"/>
          <w:sz w:val="24"/>
          <w:szCs w:val="24"/>
        </w:rPr>
        <w:t>hno</w:t>
      </w:r>
      <w:r w:rsidRPr="004D4662">
        <w:rPr>
          <w:i/>
          <w:sz w:val="24"/>
          <w:szCs w:val="24"/>
        </w:rPr>
        <w:t>l</w:t>
      </w:r>
      <w:r w:rsidRPr="004D4662">
        <w:rPr>
          <w:i/>
          <w:spacing w:val="1"/>
          <w:sz w:val="24"/>
          <w:szCs w:val="24"/>
        </w:rPr>
        <w:t>og</w:t>
      </w:r>
      <w:r w:rsidRPr="004D4662">
        <w:rPr>
          <w:i/>
          <w:sz w:val="24"/>
          <w:szCs w:val="24"/>
        </w:rPr>
        <w:t>y</w:t>
      </w:r>
      <w:r w:rsidRPr="004D4662">
        <w:rPr>
          <w:i/>
          <w:spacing w:val="-8"/>
          <w:sz w:val="24"/>
          <w:szCs w:val="24"/>
        </w:rPr>
        <w:t xml:space="preserve"> </w:t>
      </w:r>
      <w:r w:rsidRPr="004D4662">
        <w:rPr>
          <w:i/>
          <w:sz w:val="24"/>
          <w:szCs w:val="24"/>
        </w:rPr>
        <w:t>H</w:t>
      </w:r>
      <w:r w:rsidRPr="004D4662">
        <w:rPr>
          <w:i/>
          <w:spacing w:val="1"/>
          <w:sz w:val="24"/>
          <w:szCs w:val="24"/>
        </w:rPr>
        <w:t>a</w:t>
      </w:r>
      <w:r w:rsidRPr="004D4662">
        <w:rPr>
          <w:i/>
          <w:spacing w:val="-1"/>
          <w:sz w:val="24"/>
          <w:szCs w:val="24"/>
        </w:rPr>
        <w:t>r</w:t>
      </w:r>
      <w:r w:rsidRPr="004D4662">
        <w:rPr>
          <w:i/>
          <w:spacing w:val="1"/>
          <w:sz w:val="24"/>
          <w:szCs w:val="24"/>
        </w:rPr>
        <w:t>a</w:t>
      </w:r>
      <w:r w:rsidRPr="004D4662">
        <w:rPr>
          <w:i/>
          <w:spacing w:val="-1"/>
          <w:sz w:val="24"/>
          <w:szCs w:val="24"/>
        </w:rPr>
        <w:t>r</w:t>
      </w:r>
      <w:r w:rsidRPr="004D4662">
        <w:rPr>
          <w:i/>
          <w:sz w:val="24"/>
          <w:szCs w:val="24"/>
        </w:rPr>
        <w:t>e</w:t>
      </w:r>
      <w:r w:rsidRPr="004D4662">
        <w:rPr>
          <w:i/>
          <w:spacing w:val="-5"/>
          <w:sz w:val="24"/>
          <w:szCs w:val="24"/>
        </w:rPr>
        <w:t xml:space="preserve"> </w:t>
      </w:r>
      <w:r w:rsidRPr="004D4662">
        <w:rPr>
          <w:i/>
          <w:spacing w:val="-2"/>
          <w:sz w:val="24"/>
          <w:szCs w:val="24"/>
        </w:rPr>
        <w:t>I</w:t>
      </w:r>
      <w:r w:rsidRPr="004D4662">
        <w:rPr>
          <w:i/>
          <w:spacing w:val="1"/>
          <w:sz w:val="24"/>
          <w:szCs w:val="24"/>
        </w:rPr>
        <w:t>n</w:t>
      </w:r>
      <w:r w:rsidRPr="004D4662">
        <w:rPr>
          <w:i/>
          <w:spacing w:val="-1"/>
          <w:sz w:val="24"/>
          <w:szCs w:val="24"/>
        </w:rPr>
        <w:t>s</w:t>
      </w:r>
      <w:r w:rsidRPr="004D4662">
        <w:rPr>
          <w:i/>
          <w:sz w:val="24"/>
          <w:szCs w:val="24"/>
        </w:rPr>
        <w:t>titute</w:t>
      </w:r>
      <w:r w:rsidRPr="004D4662">
        <w:rPr>
          <w:i/>
          <w:spacing w:val="-7"/>
          <w:sz w:val="24"/>
          <w:szCs w:val="24"/>
        </w:rPr>
        <w:t xml:space="preserve"> </w:t>
      </w:r>
      <w:r w:rsidRPr="004D4662">
        <w:rPr>
          <w:i/>
          <w:spacing w:val="1"/>
          <w:sz w:val="24"/>
          <w:szCs w:val="24"/>
        </w:rPr>
        <w:t>o</w:t>
      </w:r>
      <w:r w:rsidRPr="004D4662">
        <w:rPr>
          <w:i/>
          <w:sz w:val="24"/>
          <w:szCs w:val="24"/>
        </w:rPr>
        <w:t>f</w:t>
      </w:r>
      <w:r w:rsidRPr="004D4662">
        <w:rPr>
          <w:i/>
          <w:spacing w:val="-2"/>
          <w:sz w:val="24"/>
          <w:szCs w:val="24"/>
        </w:rPr>
        <w:t xml:space="preserve"> </w:t>
      </w:r>
      <w:r w:rsidRPr="004D4662">
        <w:rPr>
          <w:i/>
          <w:sz w:val="24"/>
          <w:szCs w:val="24"/>
        </w:rPr>
        <w:t>Te</w:t>
      </w:r>
      <w:r w:rsidRPr="004D4662">
        <w:rPr>
          <w:i/>
          <w:spacing w:val="1"/>
          <w:sz w:val="24"/>
          <w:szCs w:val="24"/>
        </w:rPr>
        <w:t>chno</w:t>
      </w:r>
      <w:r w:rsidRPr="004D4662">
        <w:rPr>
          <w:i/>
          <w:sz w:val="24"/>
          <w:szCs w:val="24"/>
        </w:rPr>
        <w:t>l</w:t>
      </w:r>
      <w:r w:rsidRPr="004D4662">
        <w:rPr>
          <w:i/>
          <w:spacing w:val="1"/>
          <w:sz w:val="24"/>
          <w:szCs w:val="24"/>
        </w:rPr>
        <w:t>og</w:t>
      </w:r>
      <w:r w:rsidRPr="004D4662">
        <w:rPr>
          <w:i/>
          <w:sz w:val="24"/>
          <w:szCs w:val="24"/>
        </w:rPr>
        <w:t>y,</w:t>
      </w:r>
      <w:r w:rsidRPr="004D4662">
        <w:rPr>
          <w:i/>
          <w:spacing w:val="-11"/>
          <w:sz w:val="24"/>
          <w:szCs w:val="24"/>
        </w:rPr>
        <w:t xml:space="preserve"> </w:t>
      </w:r>
      <w:r w:rsidRPr="004D4662">
        <w:rPr>
          <w:i/>
          <w:sz w:val="24"/>
          <w:szCs w:val="24"/>
        </w:rPr>
        <w:t>H</w:t>
      </w:r>
      <w:r w:rsidRPr="004D4662">
        <w:rPr>
          <w:i/>
          <w:spacing w:val="1"/>
          <w:sz w:val="24"/>
          <w:szCs w:val="24"/>
        </w:rPr>
        <w:t>a</w:t>
      </w:r>
      <w:r w:rsidRPr="004D4662">
        <w:rPr>
          <w:i/>
          <w:spacing w:val="-1"/>
          <w:sz w:val="24"/>
          <w:szCs w:val="24"/>
        </w:rPr>
        <w:t>r</w:t>
      </w:r>
      <w:r w:rsidRPr="004D4662">
        <w:rPr>
          <w:i/>
          <w:spacing w:val="1"/>
          <w:sz w:val="24"/>
          <w:szCs w:val="24"/>
        </w:rPr>
        <w:t>a</w:t>
      </w:r>
      <w:r w:rsidRPr="004D4662">
        <w:rPr>
          <w:i/>
          <w:spacing w:val="-1"/>
          <w:sz w:val="24"/>
          <w:szCs w:val="24"/>
        </w:rPr>
        <w:t>r</w:t>
      </w:r>
      <w:r w:rsidRPr="004D4662">
        <w:rPr>
          <w:i/>
          <w:sz w:val="24"/>
          <w:szCs w:val="24"/>
        </w:rPr>
        <w:t>e,</w:t>
      </w:r>
      <w:r w:rsidRPr="004D4662">
        <w:rPr>
          <w:i/>
          <w:spacing w:val="-5"/>
          <w:sz w:val="24"/>
          <w:szCs w:val="24"/>
        </w:rPr>
        <w:t xml:space="preserve"> </w:t>
      </w:r>
      <w:r w:rsidRPr="004D4662">
        <w:rPr>
          <w:i/>
          <w:w w:val="99"/>
          <w:sz w:val="24"/>
          <w:szCs w:val="24"/>
        </w:rPr>
        <w:t>Zim</w:t>
      </w:r>
      <w:r w:rsidRPr="004D4662">
        <w:rPr>
          <w:i/>
          <w:spacing w:val="1"/>
          <w:w w:val="99"/>
          <w:sz w:val="24"/>
          <w:szCs w:val="24"/>
        </w:rPr>
        <w:t>ba</w:t>
      </w:r>
      <w:r w:rsidRPr="004D4662">
        <w:rPr>
          <w:i/>
          <w:spacing w:val="-1"/>
          <w:w w:val="99"/>
          <w:sz w:val="24"/>
          <w:szCs w:val="24"/>
        </w:rPr>
        <w:t>bw</w:t>
      </w:r>
      <w:r w:rsidRPr="004D4662">
        <w:rPr>
          <w:i/>
          <w:w w:val="99"/>
          <w:sz w:val="24"/>
          <w:szCs w:val="24"/>
        </w:rPr>
        <w:t>e</w:t>
      </w:r>
    </w:p>
    <w:p w14:paraId="464D7577" w14:textId="77777777" w:rsidR="00E45551" w:rsidRPr="004D4662" w:rsidRDefault="00E45551" w:rsidP="00E45551">
      <w:pPr>
        <w:spacing w:line="180" w:lineRule="exact"/>
        <w:jc w:val="center"/>
        <w:rPr>
          <w:sz w:val="24"/>
          <w:szCs w:val="24"/>
        </w:rPr>
      </w:pPr>
    </w:p>
    <w:p w14:paraId="5CFC188A" w14:textId="510E206F" w:rsidR="00F1420F" w:rsidRPr="00F1420F" w:rsidRDefault="00E45551" w:rsidP="00F1420F">
      <w:pPr>
        <w:spacing w:line="180" w:lineRule="exact"/>
        <w:ind w:right="3947"/>
        <w:rPr>
          <w:rFonts w:eastAsia="Courier New"/>
          <w:sz w:val="24"/>
          <w:szCs w:val="24"/>
        </w:rPr>
        <w:sectPr w:rsidR="00F1420F" w:rsidRPr="00F1420F" w:rsidSect="008D1C26">
          <w:pgSz w:w="11940" w:h="16860"/>
          <w:pgMar w:top="1100" w:right="280" w:bottom="0" w:left="800" w:header="720" w:footer="720" w:gutter="0"/>
          <w:cols w:space="720"/>
        </w:sectPr>
      </w:pPr>
      <w:r>
        <w:t xml:space="preserve">                                              </w:t>
      </w:r>
      <w:hyperlink r:id="rId5" w:history="1">
        <w:r w:rsidRPr="00E44601">
          <w:rPr>
            <w:rStyle w:val="Hyperlink"/>
            <w:rFonts w:eastAsia="Courier New"/>
            <w:position w:val="1"/>
            <w:sz w:val="24"/>
            <w:szCs w:val="24"/>
          </w:rPr>
          <w:t>eugwaze@gmail.com;</w:t>
        </w:r>
      </w:hyperlink>
      <w:hyperlink r:id="rId6" w:history="1">
        <w:r w:rsidRPr="00AF6D8B">
          <w:rPr>
            <w:rStyle w:val="Hyperlink"/>
            <w:rFonts w:eastAsia="Courier New"/>
            <w:position w:val="1"/>
            <w:sz w:val="24"/>
            <w:szCs w:val="24"/>
          </w:rPr>
          <w:t>wmakondo@hit.ac.zw</w:t>
        </w:r>
      </w:hyperlink>
      <w:r w:rsidR="00330E03">
        <w:rPr>
          <w:rStyle w:val="Hyperlink"/>
          <w:rFonts w:eastAsia="Courier New"/>
          <w:position w:val="1"/>
          <w:sz w:val="24"/>
          <w:szCs w:val="24"/>
        </w:rPr>
        <w:t xml:space="preserve"> </w:t>
      </w:r>
    </w:p>
    <w:p w14:paraId="182ADD49" w14:textId="77777777" w:rsidR="00E45551" w:rsidRDefault="00E45551" w:rsidP="00E45551">
      <w:pPr>
        <w:spacing w:line="360" w:lineRule="auto"/>
        <w:rPr>
          <w:b/>
          <w:sz w:val="24"/>
          <w:szCs w:val="24"/>
        </w:rPr>
      </w:pPr>
      <w:bookmarkStart w:id="0" w:name="_Hlk165347900"/>
      <w:r w:rsidRPr="004D4662">
        <w:rPr>
          <w:b/>
          <w:i/>
          <w:sz w:val="24"/>
          <w:szCs w:val="24"/>
        </w:rPr>
        <w:t>A</w:t>
      </w:r>
      <w:r w:rsidRPr="004D4662">
        <w:rPr>
          <w:b/>
          <w:i/>
          <w:spacing w:val="1"/>
          <w:sz w:val="24"/>
          <w:szCs w:val="24"/>
        </w:rPr>
        <w:t>bstrac</w:t>
      </w:r>
      <w:r w:rsidRPr="004D4662">
        <w:rPr>
          <w:b/>
          <w:i/>
          <w:spacing w:val="5"/>
          <w:sz w:val="24"/>
          <w:szCs w:val="24"/>
        </w:rPr>
        <w:t>t</w:t>
      </w:r>
    </w:p>
    <w:p w14:paraId="3F77EA86" w14:textId="77777777" w:rsidR="00E45551" w:rsidRPr="004D4662" w:rsidRDefault="00E45551" w:rsidP="00E45551">
      <w:pPr>
        <w:spacing w:line="360" w:lineRule="auto"/>
        <w:rPr>
          <w:bCs/>
          <w:sz w:val="24"/>
          <w:szCs w:val="24"/>
        </w:rPr>
      </w:pPr>
      <w:r w:rsidRPr="004D4662">
        <w:rPr>
          <w:bCs/>
          <w:sz w:val="24"/>
          <w:szCs w:val="24"/>
        </w:rPr>
        <w:t xml:space="preserve">Cyberbullying has become a concerning issue in online game chat rooms. To tackle this problem, I have propose a Cyberbullying Detection System that uses Sentiment Analysis to identify cyberbullying </w:t>
      </w:r>
      <w:proofErr w:type="spellStart"/>
      <w:r w:rsidRPr="004D4662">
        <w:rPr>
          <w:bCs/>
          <w:sz w:val="24"/>
          <w:szCs w:val="24"/>
        </w:rPr>
        <w:t>behaviour</w:t>
      </w:r>
      <w:proofErr w:type="spellEnd"/>
      <w:r w:rsidRPr="004D4662">
        <w:rPr>
          <w:bCs/>
          <w:sz w:val="24"/>
          <w:szCs w:val="24"/>
        </w:rPr>
        <w:t xml:space="preserve"> in English language chat rooms. The primary objective of this system is to create a safe and secure online gaming environment by analyzing chat room messages for sentiment and producing activity </w:t>
      </w:r>
      <w:proofErr w:type="spellStart"/>
      <w:r w:rsidRPr="004D4662">
        <w:rPr>
          <w:bCs/>
          <w:sz w:val="24"/>
          <w:szCs w:val="24"/>
        </w:rPr>
        <w:t>reports.The</w:t>
      </w:r>
      <w:proofErr w:type="spellEnd"/>
      <w:r w:rsidRPr="004D4662">
        <w:rPr>
          <w:bCs/>
          <w:sz w:val="24"/>
          <w:szCs w:val="24"/>
        </w:rPr>
        <w:t xml:space="preserve"> system architecture has been meticulously designed to perform unsupervised and temporal sentiment analysis on text messages. This enables the early detection of cyberbullying instances and prompt implementation of preventative measures. Moreover, the system has robust data security features such as key encryption and master signing mechanisms to safeguard user data. Overall, this system has the potential to significantly improve the safety and security of online game chat rooms by providing a strong defense against cyberbullying and ensuring the well-being of users in these virtual spaces.</w:t>
      </w:r>
    </w:p>
    <w:bookmarkEnd w:id="0"/>
    <w:p w14:paraId="6B4B9310" w14:textId="77777777" w:rsidR="00714768" w:rsidRDefault="00714768">
      <w:pPr>
        <w:spacing w:before="6" w:line="180" w:lineRule="exact"/>
        <w:rPr>
          <w:sz w:val="19"/>
          <w:szCs w:val="19"/>
        </w:rPr>
      </w:pPr>
    </w:p>
    <w:p w14:paraId="4D55C5F9" w14:textId="5681E0BC" w:rsidR="00714768" w:rsidRPr="00F1420F" w:rsidRDefault="00000000">
      <w:pPr>
        <w:spacing w:line="253" w:lineRule="auto"/>
        <w:ind w:left="107" w:right="11"/>
        <w:rPr>
          <w:sz w:val="24"/>
          <w:szCs w:val="24"/>
        </w:rPr>
      </w:pPr>
      <w:r w:rsidRPr="00F1420F">
        <w:rPr>
          <w:b/>
          <w:spacing w:val="2"/>
          <w:sz w:val="24"/>
          <w:szCs w:val="24"/>
        </w:rPr>
        <w:t>K</w:t>
      </w:r>
      <w:r w:rsidRPr="00F1420F">
        <w:rPr>
          <w:b/>
          <w:spacing w:val="1"/>
          <w:sz w:val="24"/>
          <w:szCs w:val="24"/>
        </w:rPr>
        <w:t>ey</w:t>
      </w:r>
      <w:r w:rsidRPr="00F1420F">
        <w:rPr>
          <w:b/>
          <w:sz w:val="24"/>
          <w:szCs w:val="24"/>
        </w:rPr>
        <w:t>w</w:t>
      </w:r>
      <w:r w:rsidRPr="00F1420F">
        <w:rPr>
          <w:b/>
          <w:spacing w:val="1"/>
          <w:sz w:val="24"/>
          <w:szCs w:val="24"/>
        </w:rPr>
        <w:t>or</w:t>
      </w:r>
      <w:r w:rsidRPr="00F1420F">
        <w:rPr>
          <w:b/>
          <w:sz w:val="24"/>
          <w:szCs w:val="24"/>
        </w:rPr>
        <w:t>d</w:t>
      </w:r>
      <w:r w:rsidRPr="00F1420F">
        <w:rPr>
          <w:b/>
          <w:spacing w:val="1"/>
          <w:sz w:val="24"/>
          <w:szCs w:val="24"/>
        </w:rPr>
        <w:t>s</w:t>
      </w:r>
      <w:r w:rsidRPr="00F1420F">
        <w:rPr>
          <w:b/>
          <w:sz w:val="24"/>
          <w:szCs w:val="24"/>
        </w:rPr>
        <w:t xml:space="preserve">:      </w:t>
      </w:r>
      <w:r w:rsidRPr="00F1420F">
        <w:rPr>
          <w:b/>
          <w:spacing w:val="12"/>
          <w:sz w:val="24"/>
          <w:szCs w:val="24"/>
        </w:rPr>
        <w:t xml:space="preserve"> </w:t>
      </w:r>
      <w:r w:rsidR="00E45551" w:rsidRPr="00F1420F">
        <w:rPr>
          <w:b/>
          <w:spacing w:val="1"/>
          <w:sz w:val="24"/>
          <w:szCs w:val="24"/>
        </w:rPr>
        <w:t>sentiment analysis ,Natural language processing, Machine learning, polarity score, profanity analysis, cyberbullying</w:t>
      </w:r>
    </w:p>
    <w:p w14:paraId="6E98B05B" w14:textId="77777777" w:rsidR="00714768" w:rsidRPr="00E45551" w:rsidRDefault="00714768">
      <w:pPr>
        <w:spacing w:before="13" w:line="240" w:lineRule="exact"/>
        <w:rPr>
          <w:b/>
          <w:bCs/>
          <w:sz w:val="24"/>
          <w:szCs w:val="24"/>
        </w:rPr>
      </w:pPr>
    </w:p>
    <w:p w14:paraId="72B27729" w14:textId="7C5E1BFE" w:rsidR="00714768" w:rsidRPr="00E45551" w:rsidRDefault="00000000" w:rsidP="00E45551">
      <w:pPr>
        <w:ind w:right="1711"/>
        <w:rPr>
          <w:b/>
          <w:bCs/>
          <w:sz w:val="24"/>
          <w:szCs w:val="24"/>
        </w:rPr>
      </w:pPr>
      <w:r w:rsidRPr="00E45551">
        <w:rPr>
          <w:b/>
          <w:bCs/>
          <w:spacing w:val="1"/>
          <w:sz w:val="24"/>
          <w:szCs w:val="24"/>
        </w:rPr>
        <w:t>I</w:t>
      </w:r>
      <w:r w:rsidRPr="00E45551">
        <w:rPr>
          <w:b/>
          <w:bCs/>
          <w:sz w:val="24"/>
          <w:szCs w:val="24"/>
        </w:rPr>
        <w:t xml:space="preserve">. </w:t>
      </w:r>
      <w:r w:rsidRPr="00E45551">
        <w:rPr>
          <w:b/>
          <w:bCs/>
          <w:spacing w:val="-3"/>
          <w:w w:val="102"/>
          <w:sz w:val="24"/>
          <w:szCs w:val="24"/>
        </w:rPr>
        <w:t>I</w:t>
      </w:r>
      <w:r w:rsidRPr="00E45551">
        <w:rPr>
          <w:b/>
          <w:bCs/>
          <w:spacing w:val="-1"/>
          <w:w w:val="104"/>
          <w:sz w:val="24"/>
          <w:szCs w:val="24"/>
        </w:rPr>
        <w:t>N</w:t>
      </w:r>
      <w:r w:rsidRPr="00E45551">
        <w:rPr>
          <w:b/>
          <w:bCs/>
          <w:w w:val="104"/>
          <w:sz w:val="24"/>
          <w:szCs w:val="24"/>
        </w:rPr>
        <w:t>T</w:t>
      </w:r>
      <w:r w:rsidRPr="00E45551">
        <w:rPr>
          <w:b/>
          <w:bCs/>
          <w:spacing w:val="-4"/>
          <w:w w:val="104"/>
          <w:sz w:val="24"/>
          <w:szCs w:val="24"/>
        </w:rPr>
        <w:t>R</w:t>
      </w:r>
      <w:r w:rsidRPr="00E45551">
        <w:rPr>
          <w:b/>
          <w:bCs/>
          <w:spacing w:val="-1"/>
          <w:w w:val="104"/>
          <w:sz w:val="24"/>
          <w:szCs w:val="24"/>
        </w:rPr>
        <w:t>O</w:t>
      </w:r>
      <w:r w:rsidRPr="00E45551">
        <w:rPr>
          <w:b/>
          <w:bCs/>
          <w:spacing w:val="-3"/>
          <w:w w:val="104"/>
          <w:sz w:val="24"/>
          <w:szCs w:val="24"/>
        </w:rPr>
        <w:t>D</w:t>
      </w:r>
      <w:r w:rsidRPr="00E45551">
        <w:rPr>
          <w:b/>
          <w:bCs/>
          <w:spacing w:val="-1"/>
          <w:w w:val="104"/>
          <w:sz w:val="24"/>
          <w:szCs w:val="24"/>
        </w:rPr>
        <w:t>U</w:t>
      </w:r>
      <w:r w:rsidRPr="00E45551">
        <w:rPr>
          <w:b/>
          <w:bCs/>
          <w:spacing w:val="-4"/>
          <w:w w:val="104"/>
          <w:sz w:val="24"/>
          <w:szCs w:val="24"/>
        </w:rPr>
        <w:t>C</w:t>
      </w:r>
      <w:r w:rsidRPr="00E45551">
        <w:rPr>
          <w:b/>
          <w:bCs/>
          <w:spacing w:val="-3"/>
          <w:w w:val="105"/>
          <w:sz w:val="24"/>
          <w:szCs w:val="24"/>
        </w:rPr>
        <w:t>T</w:t>
      </w:r>
      <w:r w:rsidRPr="00E45551">
        <w:rPr>
          <w:b/>
          <w:bCs/>
          <w:w w:val="104"/>
          <w:sz w:val="24"/>
          <w:szCs w:val="24"/>
        </w:rPr>
        <w:t>ION</w:t>
      </w:r>
    </w:p>
    <w:p w14:paraId="53BB46FC" w14:textId="77777777" w:rsidR="00E45551" w:rsidRPr="004D4662" w:rsidRDefault="00E45551" w:rsidP="00E45551">
      <w:pPr>
        <w:spacing w:line="360" w:lineRule="auto"/>
        <w:rPr>
          <w:bCs/>
          <w:sz w:val="24"/>
          <w:szCs w:val="24"/>
        </w:rPr>
      </w:pPr>
      <w:r w:rsidRPr="004D4662">
        <w:rPr>
          <w:bCs/>
          <w:sz w:val="24"/>
          <w:szCs w:val="24"/>
        </w:rPr>
        <w:t xml:space="preserve">The surge of cyberbullying in online game chat rooms has become a major issue, requiring the development of effective strategies for detection and prevention. This thesis proposes a Cyberbullying Detection System that uses Sentiment Analysis to identify instances of cyberbullying in English </w:t>
      </w:r>
      <w:r w:rsidRPr="004D4662">
        <w:rPr>
          <w:bCs/>
          <w:sz w:val="24"/>
          <w:szCs w:val="24"/>
        </w:rPr>
        <w:t>language game chat rooms. The system's main objective is to establish a secure online gaming ecosystem by scrutinizing sentiments expressed in game chat rooms. The system generates comprehensive reports to promote a culture of safety and responsible interaction among users. The system's architecture has two critical functions: unsupervised sentiment analysis and temporal analysis of text messages. These capabilities allow the system to identify and predict instances of cyberbullying, taking prompt preventative measures to mitigate harm and foster a respectful environment. To safeguard user data, the system has robust data security features such as key encryption and master signing mechanisms that protect user information from potential threats or breaches.</w:t>
      </w:r>
    </w:p>
    <w:p w14:paraId="529F1A85" w14:textId="77777777" w:rsidR="00E45551" w:rsidRDefault="00E45551" w:rsidP="00E45551">
      <w:pPr>
        <w:spacing w:line="360" w:lineRule="auto"/>
        <w:rPr>
          <w:bCs/>
          <w:sz w:val="24"/>
          <w:szCs w:val="24"/>
        </w:rPr>
      </w:pPr>
      <w:r w:rsidRPr="004D4662">
        <w:rPr>
          <w:bCs/>
          <w:sz w:val="24"/>
          <w:szCs w:val="24"/>
        </w:rPr>
        <w:t xml:space="preserve">In summary, this visionary Cyberbullying Detection System has the potential to elevate safety and security standards within online game chat rooms, serving as a significant defense against cyberbullying. By doing so, this project takes a step towards preserving the psychological and emotional well-being of users in virtual spaces, highlighting the importance of this pioneering </w:t>
      </w:r>
      <w:proofErr w:type="spellStart"/>
      <w:r w:rsidRPr="004D4662">
        <w:rPr>
          <w:bCs/>
          <w:sz w:val="24"/>
          <w:szCs w:val="24"/>
        </w:rPr>
        <w:t>endeavour</w:t>
      </w:r>
      <w:proofErr w:type="spellEnd"/>
      <w:r w:rsidRPr="004D4662">
        <w:rPr>
          <w:bCs/>
          <w:sz w:val="24"/>
          <w:szCs w:val="24"/>
        </w:rPr>
        <w:t xml:space="preserve"> in the digital landscape.</w:t>
      </w:r>
    </w:p>
    <w:p w14:paraId="2FECD635" w14:textId="77777777" w:rsidR="00E45551" w:rsidRPr="004D4662" w:rsidRDefault="00E45551" w:rsidP="00E45551">
      <w:pPr>
        <w:spacing w:line="360" w:lineRule="auto"/>
        <w:rPr>
          <w:b/>
          <w:sz w:val="24"/>
          <w:szCs w:val="24"/>
        </w:rPr>
      </w:pPr>
    </w:p>
    <w:p w14:paraId="2EB94CB2" w14:textId="77777777" w:rsidR="00726FFB" w:rsidRPr="004D4662" w:rsidRDefault="00726FFB" w:rsidP="00726FFB">
      <w:pPr>
        <w:jc w:val="center"/>
        <w:rPr>
          <w:b/>
          <w:bCs/>
          <w:sz w:val="24"/>
          <w:szCs w:val="24"/>
        </w:rPr>
      </w:pPr>
      <w:r w:rsidRPr="004D4662">
        <w:rPr>
          <w:b/>
          <w:bCs/>
          <w:spacing w:val="2"/>
          <w:sz w:val="24"/>
          <w:szCs w:val="24"/>
        </w:rPr>
        <w:t>II</w:t>
      </w:r>
      <w:r w:rsidRPr="004D4662">
        <w:rPr>
          <w:b/>
          <w:bCs/>
          <w:sz w:val="24"/>
          <w:szCs w:val="24"/>
        </w:rPr>
        <w:t xml:space="preserve">. </w:t>
      </w:r>
      <w:r w:rsidRPr="004D4662">
        <w:rPr>
          <w:b/>
          <w:bCs/>
          <w:spacing w:val="14"/>
          <w:sz w:val="24"/>
          <w:szCs w:val="24"/>
        </w:rPr>
        <w:t xml:space="preserve"> </w:t>
      </w:r>
      <w:r w:rsidRPr="004D4662">
        <w:rPr>
          <w:b/>
          <w:bCs/>
          <w:spacing w:val="-2"/>
          <w:sz w:val="24"/>
          <w:szCs w:val="24"/>
        </w:rPr>
        <w:t>P</w:t>
      </w:r>
      <w:r w:rsidRPr="004D4662">
        <w:rPr>
          <w:b/>
          <w:bCs/>
          <w:spacing w:val="1"/>
          <w:sz w:val="24"/>
          <w:szCs w:val="24"/>
        </w:rPr>
        <w:t>R</w:t>
      </w:r>
      <w:r w:rsidRPr="004D4662">
        <w:rPr>
          <w:b/>
          <w:bCs/>
          <w:sz w:val="24"/>
          <w:szCs w:val="24"/>
        </w:rPr>
        <w:t>O</w:t>
      </w:r>
      <w:r w:rsidRPr="004D4662">
        <w:rPr>
          <w:b/>
          <w:bCs/>
          <w:spacing w:val="1"/>
          <w:sz w:val="24"/>
          <w:szCs w:val="24"/>
        </w:rPr>
        <w:t>BLE</w:t>
      </w:r>
      <w:r w:rsidRPr="004D4662">
        <w:rPr>
          <w:b/>
          <w:bCs/>
          <w:sz w:val="24"/>
          <w:szCs w:val="24"/>
        </w:rPr>
        <w:t>M</w:t>
      </w:r>
      <w:r w:rsidRPr="004D4662">
        <w:rPr>
          <w:b/>
          <w:bCs/>
          <w:spacing w:val="33"/>
          <w:sz w:val="24"/>
          <w:szCs w:val="24"/>
        </w:rPr>
        <w:t xml:space="preserve"> </w:t>
      </w:r>
      <w:r w:rsidRPr="004D4662">
        <w:rPr>
          <w:b/>
          <w:bCs/>
          <w:spacing w:val="-2"/>
          <w:w w:val="104"/>
          <w:sz w:val="24"/>
          <w:szCs w:val="24"/>
        </w:rPr>
        <w:t>S</w:t>
      </w:r>
      <w:r w:rsidRPr="004D4662">
        <w:rPr>
          <w:b/>
          <w:bCs/>
          <w:spacing w:val="1"/>
          <w:w w:val="104"/>
          <w:sz w:val="24"/>
          <w:szCs w:val="24"/>
        </w:rPr>
        <w:t>T</w:t>
      </w:r>
      <w:r w:rsidRPr="004D4662">
        <w:rPr>
          <w:b/>
          <w:bCs/>
          <w:w w:val="104"/>
          <w:sz w:val="24"/>
          <w:szCs w:val="24"/>
        </w:rPr>
        <w:t>A</w:t>
      </w:r>
      <w:r w:rsidRPr="004D4662">
        <w:rPr>
          <w:b/>
          <w:bCs/>
          <w:spacing w:val="1"/>
          <w:w w:val="104"/>
          <w:sz w:val="24"/>
          <w:szCs w:val="24"/>
        </w:rPr>
        <w:t>TE</w:t>
      </w:r>
      <w:r w:rsidRPr="004D4662">
        <w:rPr>
          <w:b/>
          <w:bCs/>
          <w:w w:val="104"/>
          <w:sz w:val="24"/>
          <w:szCs w:val="24"/>
        </w:rPr>
        <w:t>M</w:t>
      </w:r>
      <w:r w:rsidRPr="004D4662">
        <w:rPr>
          <w:b/>
          <w:bCs/>
          <w:spacing w:val="1"/>
          <w:w w:val="104"/>
          <w:sz w:val="24"/>
          <w:szCs w:val="24"/>
        </w:rPr>
        <w:t>E</w:t>
      </w:r>
      <w:r w:rsidRPr="004D4662">
        <w:rPr>
          <w:b/>
          <w:bCs/>
          <w:w w:val="104"/>
          <w:sz w:val="24"/>
          <w:szCs w:val="24"/>
        </w:rPr>
        <w:t>NT</w:t>
      </w:r>
    </w:p>
    <w:p w14:paraId="15C00DD3" w14:textId="77777777" w:rsidR="00726FFB" w:rsidRPr="004D4662" w:rsidRDefault="00726FFB" w:rsidP="00726FFB">
      <w:pPr>
        <w:spacing w:line="360" w:lineRule="auto"/>
        <w:rPr>
          <w:bCs/>
          <w:sz w:val="24"/>
          <w:szCs w:val="24"/>
        </w:rPr>
      </w:pPr>
      <w:r w:rsidRPr="004D4662">
        <w:rPr>
          <w:bCs/>
          <w:sz w:val="24"/>
          <w:szCs w:val="24"/>
        </w:rPr>
        <w:t xml:space="preserve">This project aims to create a unique Cyberbullying Detection System that can identify instances of cyberbullying in the English language. This system has the potential to significantly impact the safety and well-being of users in online game chat rooms. </w:t>
      </w:r>
      <w:r w:rsidRPr="004D4662">
        <w:rPr>
          <w:bCs/>
          <w:sz w:val="24"/>
          <w:szCs w:val="24"/>
        </w:rPr>
        <w:lastRenderedPageBreak/>
        <w:t xml:space="preserve">The main purpose of this system is to act as a vigilant guardian, constantly monitoring and responding to cyberbullying incidents. With the help of advanced technological tools, such as sentiment analysis and real-time monitoring, it can provide a comprehensive shield against harmful online </w:t>
      </w:r>
      <w:proofErr w:type="spellStart"/>
      <w:r w:rsidRPr="004D4662">
        <w:rPr>
          <w:bCs/>
          <w:sz w:val="24"/>
          <w:szCs w:val="24"/>
        </w:rPr>
        <w:t>behaviours</w:t>
      </w:r>
      <w:proofErr w:type="spellEnd"/>
      <w:r w:rsidRPr="004D4662">
        <w:rPr>
          <w:bCs/>
          <w:sz w:val="24"/>
          <w:szCs w:val="24"/>
        </w:rPr>
        <w:t xml:space="preserve">. </w:t>
      </w:r>
    </w:p>
    <w:p w14:paraId="03DF243C" w14:textId="77777777" w:rsidR="00726FFB" w:rsidRPr="004D4662" w:rsidRDefault="00726FFB" w:rsidP="00726FFB">
      <w:pPr>
        <w:spacing w:line="360" w:lineRule="auto"/>
        <w:rPr>
          <w:bCs/>
          <w:sz w:val="24"/>
          <w:szCs w:val="24"/>
        </w:rPr>
      </w:pPr>
      <w:r w:rsidRPr="004D4662">
        <w:rPr>
          <w:bCs/>
          <w:sz w:val="24"/>
          <w:szCs w:val="24"/>
        </w:rPr>
        <w:t>In the virtual world, anonymity and distance can often lead to fear and intimidation. This system aims to create a safe and secure environment for users to interact in, free from any such fears. It seeks to enrich their online gaming experience by fostering an environment where they can interact without any fear of cyberbullying.</w:t>
      </w:r>
    </w:p>
    <w:p w14:paraId="6EE2F6E9" w14:textId="77777777" w:rsidR="00714768" w:rsidRDefault="00714768">
      <w:pPr>
        <w:spacing w:before="12" w:line="280" w:lineRule="exact"/>
        <w:rPr>
          <w:sz w:val="28"/>
          <w:szCs w:val="28"/>
        </w:rPr>
      </w:pPr>
    </w:p>
    <w:p w14:paraId="40CC6DE5" w14:textId="77777777" w:rsidR="00714768" w:rsidRDefault="00714768">
      <w:pPr>
        <w:spacing w:before="6" w:line="120" w:lineRule="exact"/>
        <w:rPr>
          <w:sz w:val="12"/>
          <w:szCs w:val="12"/>
        </w:rPr>
      </w:pPr>
    </w:p>
    <w:p w14:paraId="7DA0BB43" w14:textId="77777777" w:rsidR="00714768" w:rsidRDefault="00714768">
      <w:pPr>
        <w:spacing w:line="200" w:lineRule="exact"/>
      </w:pPr>
    </w:p>
    <w:p w14:paraId="002DBEB5" w14:textId="77777777" w:rsidR="00726FFB" w:rsidRPr="004D4662" w:rsidRDefault="00726FFB" w:rsidP="00726FFB">
      <w:pPr>
        <w:ind w:left="106" w:right="122"/>
        <w:rPr>
          <w:b/>
          <w:bCs/>
          <w:spacing w:val="21"/>
          <w:sz w:val="24"/>
          <w:szCs w:val="24"/>
        </w:rPr>
      </w:pPr>
      <w:r w:rsidRPr="004D4662">
        <w:rPr>
          <w:b/>
          <w:bCs/>
          <w:spacing w:val="2"/>
          <w:sz w:val="24"/>
          <w:szCs w:val="24"/>
        </w:rPr>
        <w:t>III</w:t>
      </w:r>
      <w:r w:rsidRPr="004D4662">
        <w:rPr>
          <w:b/>
          <w:bCs/>
          <w:sz w:val="24"/>
          <w:szCs w:val="24"/>
        </w:rPr>
        <w:t>.</w:t>
      </w:r>
      <w:r w:rsidRPr="004D4662">
        <w:rPr>
          <w:b/>
          <w:bCs/>
          <w:spacing w:val="-3"/>
          <w:sz w:val="24"/>
          <w:szCs w:val="24"/>
        </w:rPr>
        <w:t xml:space="preserve"> </w:t>
      </w:r>
      <w:r w:rsidRPr="004D4662">
        <w:rPr>
          <w:b/>
          <w:bCs/>
          <w:spacing w:val="1"/>
          <w:sz w:val="24"/>
          <w:szCs w:val="24"/>
        </w:rPr>
        <w:t>REL</w:t>
      </w:r>
      <w:r w:rsidRPr="004D4662">
        <w:rPr>
          <w:b/>
          <w:bCs/>
          <w:sz w:val="24"/>
          <w:szCs w:val="24"/>
        </w:rPr>
        <w:t>A</w:t>
      </w:r>
      <w:r w:rsidRPr="004D4662">
        <w:rPr>
          <w:b/>
          <w:bCs/>
          <w:spacing w:val="1"/>
          <w:sz w:val="24"/>
          <w:szCs w:val="24"/>
        </w:rPr>
        <w:t>TE</w:t>
      </w:r>
      <w:r w:rsidRPr="004D4662">
        <w:rPr>
          <w:b/>
          <w:bCs/>
          <w:sz w:val="24"/>
          <w:szCs w:val="24"/>
        </w:rPr>
        <w:t>D</w:t>
      </w:r>
      <w:r w:rsidRPr="004D4662">
        <w:rPr>
          <w:b/>
          <w:bCs/>
          <w:spacing w:val="33"/>
          <w:sz w:val="24"/>
          <w:szCs w:val="24"/>
        </w:rPr>
        <w:t xml:space="preserve"> </w:t>
      </w:r>
      <w:r w:rsidRPr="004D4662">
        <w:rPr>
          <w:b/>
          <w:bCs/>
          <w:spacing w:val="-1"/>
          <w:sz w:val="24"/>
          <w:szCs w:val="24"/>
        </w:rPr>
        <w:t>W</w:t>
      </w:r>
      <w:r w:rsidRPr="004D4662">
        <w:rPr>
          <w:b/>
          <w:bCs/>
          <w:sz w:val="24"/>
          <w:szCs w:val="24"/>
        </w:rPr>
        <w:t>O</w:t>
      </w:r>
      <w:r w:rsidRPr="004D4662">
        <w:rPr>
          <w:b/>
          <w:bCs/>
          <w:spacing w:val="1"/>
          <w:sz w:val="24"/>
          <w:szCs w:val="24"/>
        </w:rPr>
        <w:t>R</w:t>
      </w:r>
      <w:r w:rsidRPr="004D4662">
        <w:rPr>
          <w:b/>
          <w:bCs/>
          <w:sz w:val="24"/>
          <w:szCs w:val="24"/>
        </w:rPr>
        <w:t>K</w:t>
      </w:r>
      <w:r w:rsidRPr="004D4662">
        <w:rPr>
          <w:b/>
          <w:bCs/>
          <w:spacing w:val="21"/>
          <w:sz w:val="24"/>
          <w:szCs w:val="24"/>
        </w:rPr>
        <w:t xml:space="preserve"> </w:t>
      </w:r>
    </w:p>
    <w:p w14:paraId="75F9D900" w14:textId="77777777" w:rsidR="00726FFB" w:rsidRDefault="00726FFB" w:rsidP="00726FFB">
      <w:pPr>
        <w:pStyle w:val="BodyText"/>
        <w:spacing w:line="360" w:lineRule="auto"/>
        <w:ind w:left="120" w:right="197"/>
        <w:jc w:val="both"/>
      </w:pPr>
      <w:r w:rsidRPr="004D4662">
        <w:t xml:space="preserve">There are various content filtering software systems available in the market that can be used by parents to monitor their children's social media activity and help detect and prevent cyberbullying. Some of the popular software systems include </w:t>
      </w:r>
      <w:proofErr w:type="spellStart"/>
      <w:r w:rsidRPr="004D4662">
        <w:t>BullyBlocker</w:t>
      </w:r>
      <w:proofErr w:type="spellEnd"/>
      <w:r w:rsidRPr="004D4662">
        <w:t xml:space="preserve">, </w:t>
      </w:r>
      <w:proofErr w:type="spellStart"/>
      <w:r w:rsidRPr="004D4662">
        <w:t>SafeChat</w:t>
      </w:r>
      <w:proofErr w:type="spellEnd"/>
      <w:r w:rsidRPr="004D4662">
        <w:t xml:space="preserve">, Facebook </w:t>
      </w:r>
      <w:proofErr w:type="spellStart"/>
      <w:r w:rsidRPr="004D4662">
        <w:t>WatchDog</w:t>
      </w:r>
      <w:proofErr w:type="spellEnd"/>
      <w:r w:rsidRPr="004D4662">
        <w:t>, Rethink, Bark, and Bull Stop. These software systems are specifically designed to filter and analyze the online content to ensure the safety of children from online harassment and cyberbullying.</w:t>
      </w:r>
    </w:p>
    <w:p w14:paraId="4DBD4917" w14:textId="58D2CB9E" w:rsidR="000F4A90" w:rsidRPr="000F4A90" w:rsidRDefault="000F4A90" w:rsidP="000F4A90">
      <w:pPr>
        <w:pStyle w:val="Heading2"/>
        <w:numPr>
          <w:ilvl w:val="0"/>
          <w:numId w:val="0"/>
        </w:numPr>
        <w:spacing w:line="360" w:lineRule="auto"/>
        <w:rPr>
          <w:rFonts w:ascii="Times New Roman" w:hAnsi="Times New Roman" w:cs="Times New Roman"/>
          <w:i w:val="0"/>
          <w:iCs w:val="0"/>
          <w:sz w:val="24"/>
          <w:szCs w:val="24"/>
        </w:rPr>
      </w:pPr>
      <w:bookmarkStart w:id="1" w:name="_Toc167301182"/>
      <w:r w:rsidRPr="000F4A90">
        <w:rPr>
          <w:rFonts w:ascii="Times New Roman" w:hAnsi="Times New Roman" w:cs="Times New Roman"/>
          <w:i w:val="0"/>
          <w:iCs w:val="0"/>
          <w:sz w:val="24"/>
          <w:szCs w:val="24"/>
        </w:rPr>
        <w:t>Pocket Guardian</w:t>
      </w:r>
      <w:bookmarkEnd w:id="1"/>
      <w:r w:rsidRPr="000F4A90">
        <w:rPr>
          <w:rFonts w:ascii="Times New Roman" w:hAnsi="Times New Roman" w:cs="Times New Roman"/>
          <w:i w:val="0"/>
          <w:iCs w:val="0"/>
          <w:sz w:val="24"/>
          <w:szCs w:val="24"/>
        </w:rPr>
        <w:t xml:space="preserve"> </w:t>
      </w:r>
    </w:p>
    <w:p w14:paraId="71A9CF6E" w14:textId="00888F07" w:rsidR="000F4A90" w:rsidRPr="00954DAF" w:rsidRDefault="000F4A90" w:rsidP="000F4A90">
      <w:pPr>
        <w:spacing w:line="360" w:lineRule="auto"/>
        <w:rPr>
          <w:sz w:val="24"/>
          <w:szCs w:val="24"/>
          <w:lang w:eastAsia="en-ZW"/>
        </w:rPr>
      </w:pPr>
      <w:r w:rsidRPr="00954DAF">
        <w:rPr>
          <w:sz w:val="24"/>
          <w:szCs w:val="24"/>
          <w:lang w:eastAsia="en-ZW"/>
        </w:rPr>
        <w:t>The Pocket Guardian Application is a mobile app that was created for iOS and Android by Pocket Guardian LLC (</w:t>
      </w:r>
      <w:proofErr w:type="spellStart"/>
      <w:r w:rsidRPr="00954DAF">
        <w:rPr>
          <w:sz w:val="24"/>
          <w:szCs w:val="24"/>
          <w:lang w:eastAsia="en-ZW"/>
        </w:rPr>
        <w:t>Llc</w:t>
      </w:r>
      <w:proofErr w:type="spellEnd"/>
      <w:r w:rsidRPr="00954DAF">
        <w:rPr>
          <w:sz w:val="24"/>
          <w:szCs w:val="24"/>
          <w:lang w:eastAsia="en-ZW"/>
        </w:rPr>
        <w:t xml:space="preserve"> 2018). For Android devices, the Google Play Store offers the application for download, and for iOS devices, iTunes offers the same. Parents can monitor their children's social media accounts and cell phones without violating their privacy by using the Pocket Guardian program. This app will only notify parents in the event that </w:t>
      </w:r>
      <w:r w:rsidRPr="00954DAF">
        <w:rPr>
          <w:sz w:val="24"/>
          <w:szCs w:val="24"/>
          <w:lang w:eastAsia="en-ZW"/>
        </w:rPr>
        <w:t>they find evidence of sexual or cyberbullying on their children's cell phone.</w:t>
      </w:r>
    </w:p>
    <w:p w14:paraId="1A8798EA" w14:textId="37370F2C" w:rsidR="000F4A90" w:rsidRPr="000F4A90" w:rsidRDefault="000F4A90" w:rsidP="000F4A90">
      <w:pPr>
        <w:pStyle w:val="Heading2"/>
        <w:numPr>
          <w:ilvl w:val="0"/>
          <w:numId w:val="0"/>
        </w:numPr>
        <w:spacing w:line="360" w:lineRule="auto"/>
        <w:rPr>
          <w:rFonts w:ascii="Times New Roman" w:hAnsi="Times New Roman" w:cs="Times New Roman"/>
          <w:i w:val="0"/>
          <w:iCs w:val="0"/>
          <w:sz w:val="24"/>
          <w:szCs w:val="24"/>
        </w:rPr>
      </w:pPr>
      <w:bookmarkStart w:id="2" w:name="_Toc167301183"/>
      <w:proofErr w:type="spellStart"/>
      <w:r w:rsidRPr="000F4A90">
        <w:rPr>
          <w:rFonts w:ascii="Times New Roman" w:hAnsi="Times New Roman" w:cs="Times New Roman"/>
          <w:i w:val="0"/>
          <w:iCs w:val="0"/>
          <w:sz w:val="24"/>
          <w:szCs w:val="24"/>
        </w:rPr>
        <w:t>SafeChat</w:t>
      </w:r>
      <w:bookmarkEnd w:id="2"/>
      <w:proofErr w:type="spellEnd"/>
      <w:r w:rsidRPr="000F4A90">
        <w:rPr>
          <w:rFonts w:ascii="Times New Roman" w:hAnsi="Times New Roman" w:cs="Times New Roman"/>
          <w:i w:val="0"/>
          <w:iCs w:val="0"/>
          <w:sz w:val="24"/>
          <w:szCs w:val="24"/>
        </w:rPr>
        <w:t xml:space="preserve"> </w:t>
      </w:r>
    </w:p>
    <w:p w14:paraId="5F01F67D" w14:textId="77777777" w:rsidR="000F4A90" w:rsidRPr="00954DAF" w:rsidRDefault="000F4A90" w:rsidP="000F4A90">
      <w:pPr>
        <w:pStyle w:val="BodyText"/>
        <w:spacing w:before="160" w:line="360" w:lineRule="auto"/>
        <w:ind w:right="199"/>
        <w:jc w:val="both"/>
        <w:rPr>
          <w:lang w:val="en-ZW"/>
        </w:rPr>
      </w:pPr>
      <w:proofErr w:type="spellStart"/>
      <w:r w:rsidRPr="00954DAF">
        <w:rPr>
          <w:lang w:val="en-ZW"/>
        </w:rPr>
        <w:t>SafeChat</w:t>
      </w:r>
      <w:proofErr w:type="spellEnd"/>
      <w:r w:rsidRPr="00954DAF">
        <w:rPr>
          <w:lang w:val="en-ZW"/>
        </w:rPr>
        <w:t xml:space="preserve"> is a software tool that helps protect children's communication on Facebook from explicit messages. The creators of </w:t>
      </w:r>
      <w:proofErr w:type="spellStart"/>
      <w:r w:rsidRPr="00954DAF">
        <w:rPr>
          <w:lang w:val="en-ZW"/>
        </w:rPr>
        <w:t>SafeChat</w:t>
      </w:r>
      <w:proofErr w:type="spellEnd"/>
      <w:r w:rsidRPr="00954DAF">
        <w:rPr>
          <w:lang w:val="en-ZW"/>
        </w:rPr>
        <w:t xml:space="preserve"> have developed a powerful model that uses natural language processing algorithms to identify specific words and phrases that are commonly associated with explicit </w:t>
      </w:r>
      <w:proofErr w:type="spellStart"/>
      <w:r w:rsidRPr="00954DAF">
        <w:rPr>
          <w:lang w:val="en-ZW"/>
        </w:rPr>
        <w:t>content.The</w:t>
      </w:r>
      <w:proofErr w:type="spellEnd"/>
      <w:r w:rsidRPr="00954DAF">
        <w:rPr>
          <w:lang w:val="en-ZW"/>
        </w:rPr>
        <w:t xml:space="preserve"> </w:t>
      </w:r>
      <w:proofErr w:type="spellStart"/>
      <w:r w:rsidRPr="00954DAF">
        <w:rPr>
          <w:lang w:val="en-ZW"/>
        </w:rPr>
        <w:t>SafeChat</w:t>
      </w:r>
      <w:proofErr w:type="spellEnd"/>
      <w:r w:rsidRPr="00954DAF">
        <w:rPr>
          <w:lang w:val="en-ZW"/>
        </w:rPr>
        <w:t xml:space="preserve"> model works by </w:t>
      </w:r>
      <w:proofErr w:type="spellStart"/>
      <w:r w:rsidRPr="00954DAF">
        <w:rPr>
          <w:lang w:val="en-ZW"/>
        </w:rPr>
        <w:t>analyzing</w:t>
      </w:r>
      <w:proofErr w:type="spellEnd"/>
      <w:r w:rsidRPr="00954DAF">
        <w:rPr>
          <w:lang w:val="en-ZW"/>
        </w:rPr>
        <w:t xml:space="preserve"> the text of Facebook messages and searching for keywords and phrases that may indicate the presence of explicit content. If the model detects any such content, it immediately blocks the message before it can be delivered to the recipient.</w:t>
      </w:r>
    </w:p>
    <w:p w14:paraId="3C4E3EFB" w14:textId="564DEF50" w:rsidR="000F4A90" w:rsidRPr="00954DAF" w:rsidRDefault="000F4A90" w:rsidP="000F4A90">
      <w:pPr>
        <w:pStyle w:val="BodyText"/>
        <w:spacing w:before="160" w:line="360" w:lineRule="auto"/>
        <w:ind w:right="199"/>
        <w:jc w:val="both"/>
        <w:rPr>
          <w:lang w:val="en-ZW"/>
        </w:rPr>
      </w:pPr>
      <w:r w:rsidRPr="00954DAF">
        <w:rPr>
          <w:lang w:val="en-ZW"/>
        </w:rPr>
        <w:t>to ensure that they can communicate safely and securely on Facebook.</w:t>
      </w:r>
    </w:p>
    <w:p w14:paraId="20D2F9CE" w14:textId="07A57770" w:rsidR="000F4A90" w:rsidRPr="000F4A90" w:rsidRDefault="000F4A90" w:rsidP="000F4A90">
      <w:pPr>
        <w:pStyle w:val="Heading2"/>
        <w:numPr>
          <w:ilvl w:val="0"/>
          <w:numId w:val="0"/>
        </w:numPr>
        <w:spacing w:line="360" w:lineRule="auto"/>
        <w:rPr>
          <w:rFonts w:ascii="Times New Roman" w:hAnsi="Times New Roman" w:cs="Times New Roman"/>
          <w:i w:val="0"/>
          <w:iCs w:val="0"/>
          <w:sz w:val="24"/>
          <w:szCs w:val="24"/>
        </w:rPr>
      </w:pPr>
      <w:bookmarkStart w:id="3" w:name="_Toc167301184"/>
      <w:r w:rsidRPr="000F4A90">
        <w:rPr>
          <w:rFonts w:ascii="Times New Roman" w:hAnsi="Times New Roman" w:cs="Times New Roman"/>
          <w:i w:val="0"/>
          <w:iCs w:val="0"/>
          <w:sz w:val="24"/>
          <w:szCs w:val="24"/>
        </w:rPr>
        <w:t>Bully Alert</w:t>
      </w:r>
      <w:bookmarkEnd w:id="3"/>
    </w:p>
    <w:p w14:paraId="58C60669" w14:textId="57E316BC" w:rsidR="000F4A90" w:rsidRPr="00954DAF" w:rsidRDefault="000F4A90" w:rsidP="000F4A90">
      <w:pPr>
        <w:pStyle w:val="BodyText"/>
        <w:spacing w:before="160" w:line="360" w:lineRule="auto"/>
        <w:ind w:right="199"/>
        <w:jc w:val="both"/>
      </w:pPr>
      <w:r w:rsidRPr="00954DAF">
        <w:t>The Bully Alert app is a mobile application developed by the CU Cyber Safety Lab as a research project for the University of Colorado Boulder (Lab 2018). This app is designed for Android and can be downloaded from the Google Play Store. It allows anyone to monitor another person's social media account and receive notifications if cyberbullying is detected on that account. Currently, the app only works with Instagram accounts. To use it, simply input the Instagram profile name of the account you want to monitor into the app. The app will then begin monitoring the profile and send a notification if any cyberbullying occurs on that account. The notification will provide details and context about the message being sent from that Instagram profile.</w:t>
      </w:r>
    </w:p>
    <w:p w14:paraId="3FF0DB49" w14:textId="57E316BC" w:rsidR="000F4A90" w:rsidRPr="000F4A90" w:rsidRDefault="000F4A90" w:rsidP="000F4A90">
      <w:pPr>
        <w:pStyle w:val="Heading2"/>
        <w:numPr>
          <w:ilvl w:val="0"/>
          <w:numId w:val="0"/>
        </w:numPr>
        <w:spacing w:line="360" w:lineRule="auto"/>
        <w:rPr>
          <w:rFonts w:ascii="Times New Roman" w:hAnsi="Times New Roman" w:cs="Times New Roman"/>
          <w:i w:val="0"/>
          <w:iCs w:val="0"/>
          <w:sz w:val="24"/>
          <w:szCs w:val="24"/>
        </w:rPr>
      </w:pPr>
      <w:bookmarkStart w:id="4" w:name="_Toc167301185"/>
      <w:proofErr w:type="spellStart"/>
      <w:r w:rsidRPr="000F4A90">
        <w:rPr>
          <w:rFonts w:ascii="Times New Roman" w:hAnsi="Times New Roman" w:cs="Times New Roman"/>
          <w:i w:val="0"/>
          <w:iCs w:val="0"/>
          <w:sz w:val="24"/>
          <w:szCs w:val="24"/>
        </w:rPr>
        <w:lastRenderedPageBreak/>
        <w:t>FacebookWatchDog</w:t>
      </w:r>
      <w:bookmarkEnd w:id="4"/>
      <w:proofErr w:type="spellEnd"/>
      <w:r w:rsidRPr="000F4A90">
        <w:rPr>
          <w:rFonts w:ascii="Times New Roman" w:hAnsi="Times New Roman" w:cs="Times New Roman"/>
          <w:i w:val="0"/>
          <w:iCs w:val="0"/>
          <w:spacing w:val="1"/>
          <w:sz w:val="24"/>
          <w:szCs w:val="24"/>
        </w:rPr>
        <w:t xml:space="preserve"> </w:t>
      </w:r>
    </w:p>
    <w:p w14:paraId="16196400" w14:textId="77777777" w:rsidR="000F4A90" w:rsidRPr="00954DAF" w:rsidRDefault="000F4A90" w:rsidP="000F4A90">
      <w:pPr>
        <w:pStyle w:val="BodyText"/>
        <w:spacing w:before="160" w:line="360" w:lineRule="auto"/>
        <w:ind w:right="199"/>
        <w:rPr>
          <w:lang w:val="en-ZW"/>
        </w:rPr>
      </w:pPr>
      <w:r w:rsidRPr="00954DAF">
        <w:rPr>
          <w:lang w:val="en-ZW"/>
        </w:rPr>
        <w:t xml:space="preserve">Facebook </w:t>
      </w:r>
      <w:proofErr w:type="spellStart"/>
      <w:r w:rsidRPr="00954DAF">
        <w:rPr>
          <w:lang w:val="en-ZW"/>
        </w:rPr>
        <w:t>WatchDog</w:t>
      </w:r>
      <w:proofErr w:type="spellEnd"/>
      <w:r w:rsidRPr="00954DAF">
        <w:rPr>
          <w:lang w:val="en-ZW"/>
        </w:rPr>
        <w:t xml:space="preserve"> is a software tool designed to detect threats and cyberbullying on social media. Its creators have developed a powerful system that uses social media analytics, image analysis, and text mining to identify potential threats and cyberbullying on platforms like </w:t>
      </w:r>
      <w:proofErr w:type="spellStart"/>
      <w:r w:rsidRPr="00954DAF">
        <w:rPr>
          <w:lang w:val="en-ZW"/>
        </w:rPr>
        <w:t>Facebook.The</w:t>
      </w:r>
      <w:proofErr w:type="spellEnd"/>
      <w:r w:rsidRPr="00954DAF">
        <w:rPr>
          <w:lang w:val="en-ZW"/>
        </w:rPr>
        <w:t xml:space="preserve"> tool </w:t>
      </w:r>
      <w:proofErr w:type="spellStart"/>
      <w:r w:rsidRPr="00954DAF">
        <w:rPr>
          <w:lang w:val="en-ZW"/>
        </w:rPr>
        <w:t>analyzes</w:t>
      </w:r>
      <w:proofErr w:type="spellEnd"/>
      <w:r w:rsidRPr="00954DAF">
        <w:rPr>
          <w:lang w:val="en-ZW"/>
        </w:rPr>
        <w:t xml:space="preserve"> social media activity by looking for patterns of </w:t>
      </w:r>
      <w:proofErr w:type="spellStart"/>
      <w:r w:rsidRPr="00954DAF">
        <w:rPr>
          <w:lang w:val="en-ZW"/>
        </w:rPr>
        <w:t>behavior</w:t>
      </w:r>
      <w:proofErr w:type="spellEnd"/>
      <w:r w:rsidRPr="00954DAF">
        <w:rPr>
          <w:lang w:val="en-ZW"/>
        </w:rPr>
        <w:t xml:space="preserve"> that may indicate the presence of a threat or instance of cyberbullying. This includes </w:t>
      </w:r>
      <w:proofErr w:type="spellStart"/>
      <w:r w:rsidRPr="00954DAF">
        <w:rPr>
          <w:lang w:val="en-ZW"/>
        </w:rPr>
        <w:t>analyzing</w:t>
      </w:r>
      <w:proofErr w:type="spellEnd"/>
      <w:r w:rsidRPr="00954DAF">
        <w:rPr>
          <w:lang w:val="en-ZW"/>
        </w:rPr>
        <w:t xml:space="preserve"> posts and comments for specific keywords and phrases that are commonly associated with threatening </w:t>
      </w:r>
      <w:proofErr w:type="spellStart"/>
      <w:r w:rsidRPr="00954DAF">
        <w:rPr>
          <w:lang w:val="en-ZW"/>
        </w:rPr>
        <w:t>behavior</w:t>
      </w:r>
      <w:proofErr w:type="spellEnd"/>
      <w:r w:rsidRPr="00954DAF">
        <w:rPr>
          <w:lang w:val="en-ZW"/>
        </w:rPr>
        <w:t xml:space="preserve"> or cyberbullying.</w:t>
      </w:r>
    </w:p>
    <w:p w14:paraId="0300B8C6" w14:textId="77777777" w:rsidR="000F4A90" w:rsidRPr="004D4662" w:rsidRDefault="000F4A90" w:rsidP="00726FFB">
      <w:pPr>
        <w:pStyle w:val="BodyText"/>
        <w:spacing w:line="360" w:lineRule="auto"/>
        <w:ind w:left="120" w:right="197"/>
        <w:jc w:val="both"/>
      </w:pPr>
    </w:p>
    <w:p w14:paraId="65F1275D" w14:textId="77777777" w:rsidR="00726FFB" w:rsidRDefault="00726FFB" w:rsidP="00726FFB">
      <w:pPr>
        <w:pStyle w:val="BodyText"/>
        <w:spacing w:line="360" w:lineRule="auto"/>
        <w:rPr>
          <w:lang w:val="en-ZW"/>
        </w:rPr>
      </w:pPr>
    </w:p>
    <w:p w14:paraId="146FDEE5" w14:textId="22C6B5FC" w:rsidR="00726FFB" w:rsidRDefault="00726FFB" w:rsidP="00726FFB">
      <w:pPr>
        <w:pStyle w:val="BodyText"/>
        <w:spacing w:line="360" w:lineRule="auto"/>
        <w:rPr>
          <w:lang w:val="en-ZW"/>
        </w:rPr>
      </w:pPr>
      <w:r w:rsidRPr="004D4662">
        <w:rPr>
          <w:rFonts w:eastAsia="Calibri"/>
          <w:noProof/>
          <w:lang w:val="en-ZW"/>
        </w:rPr>
        <w:drawing>
          <wp:inline distT="0" distB="0" distL="0" distR="0" wp14:anchorId="3C404044" wp14:editId="07EE41A1">
            <wp:extent cx="3206750" cy="3455801"/>
            <wp:effectExtent l="0" t="0" r="0" b="0"/>
            <wp:docPr id="2060443886" name="Picture 9">
              <a:extLst xmlns:a="http://schemas.openxmlformats.org/drawingml/2006/main">
                <a:ext uri="{FF2B5EF4-FFF2-40B4-BE49-F238E27FC236}">
                  <a16:creationId xmlns:a16="http://schemas.microsoft.com/office/drawing/2014/main" id="{88E80B8F-CCBE-4378-10BA-C2500BF111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8E80B8F-CCBE-4378-10BA-C2500BF1117B}"/>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206750" cy="3455801"/>
                    </a:xfrm>
                    <a:prstGeom prst="rect">
                      <a:avLst/>
                    </a:prstGeom>
                  </pic:spPr>
                </pic:pic>
              </a:graphicData>
            </a:graphic>
          </wp:inline>
        </w:drawing>
      </w:r>
    </w:p>
    <w:p w14:paraId="25361527" w14:textId="77777777" w:rsidR="00726FFB" w:rsidRPr="004D4662" w:rsidRDefault="00726FFB" w:rsidP="00726FFB">
      <w:pPr>
        <w:ind w:left="106" w:right="38"/>
        <w:rPr>
          <w:i/>
          <w:color w:val="1F487C"/>
          <w:sz w:val="24"/>
          <w:szCs w:val="24"/>
        </w:rPr>
      </w:pPr>
      <w:r w:rsidRPr="004D4662">
        <w:rPr>
          <w:i/>
          <w:color w:val="1F487C"/>
          <w:sz w:val="24"/>
          <w:szCs w:val="24"/>
        </w:rPr>
        <w:t>F</w:t>
      </w:r>
      <w:r w:rsidRPr="004D4662">
        <w:rPr>
          <w:i/>
          <w:color w:val="1F487C"/>
          <w:spacing w:val="1"/>
          <w:sz w:val="24"/>
          <w:szCs w:val="24"/>
        </w:rPr>
        <w:t>igu</w:t>
      </w:r>
      <w:r w:rsidRPr="004D4662">
        <w:rPr>
          <w:i/>
          <w:color w:val="1F487C"/>
          <w:sz w:val="24"/>
          <w:szCs w:val="24"/>
        </w:rPr>
        <w:t>re</w:t>
      </w:r>
      <w:r w:rsidRPr="004D4662">
        <w:rPr>
          <w:i/>
          <w:color w:val="1F487C"/>
          <w:spacing w:val="-2"/>
          <w:sz w:val="24"/>
          <w:szCs w:val="24"/>
        </w:rPr>
        <w:t xml:space="preserve"> </w:t>
      </w:r>
      <w:r w:rsidRPr="004D4662">
        <w:rPr>
          <w:i/>
          <w:color w:val="1F487C"/>
          <w:spacing w:val="1"/>
          <w:sz w:val="24"/>
          <w:szCs w:val="24"/>
        </w:rPr>
        <w:t>1</w:t>
      </w:r>
      <w:r w:rsidRPr="004D4662">
        <w:rPr>
          <w:i/>
          <w:color w:val="1F487C"/>
          <w:sz w:val="24"/>
          <w:szCs w:val="24"/>
        </w:rPr>
        <w:t>:</w:t>
      </w:r>
      <w:r w:rsidRPr="004D4662">
        <w:rPr>
          <w:i/>
          <w:color w:val="1F487C"/>
          <w:spacing w:val="1"/>
          <w:sz w:val="24"/>
          <w:szCs w:val="24"/>
        </w:rPr>
        <w:t xml:space="preserve"> </w:t>
      </w:r>
      <w:r w:rsidRPr="004D4662">
        <w:rPr>
          <w:i/>
          <w:color w:val="1F487C"/>
          <w:sz w:val="24"/>
          <w:szCs w:val="24"/>
        </w:rPr>
        <w:t>U</w:t>
      </w:r>
      <w:r w:rsidRPr="004D4662">
        <w:rPr>
          <w:i/>
          <w:color w:val="1F487C"/>
          <w:spacing w:val="-1"/>
          <w:sz w:val="24"/>
          <w:szCs w:val="24"/>
        </w:rPr>
        <w:t>s</w:t>
      </w:r>
      <w:r w:rsidRPr="004D4662">
        <w:rPr>
          <w:i/>
          <w:color w:val="1F487C"/>
          <w:sz w:val="24"/>
          <w:szCs w:val="24"/>
        </w:rPr>
        <w:t xml:space="preserve">e </w:t>
      </w:r>
      <w:r w:rsidRPr="004D4662">
        <w:rPr>
          <w:i/>
          <w:color w:val="1F487C"/>
          <w:spacing w:val="-1"/>
          <w:sz w:val="24"/>
          <w:szCs w:val="24"/>
        </w:rPr>
        <w:t>c</w:t>
      </w:r>
      <w:r w:rsidRPr="004D4662">
        <w:rPr>
          <w:i/>
          <w:color w:val="1F487C"/>
          <w:spacing w:val="1"/>
          <w:sz w:val="24"/>
          <w:szCs w:val="24"/>
        </w:rPr>
        <w:t>a</w:t>
      </w:r>
      <w:r w:rsidRPr="004D4662">
        <w:rPr>
          <w:i/>
          <w:color w:val="1F487C"/>
          <w:sz w:val="24"/>
          <w:szCs w:val="24"/>
        </w:rPr>
        <w:t>se</w:t>
      </w:r>
      <w:r w:rsidRPr="004D4662">
        <w:rPr>
          <w:i/>
          <w:color w:val="1F487C"/>
          <w:spacing w:val="-1"/>
          <w:sz w:val="24"/>
          <w:szCs w:val="24"/>
        </w:rPr>
        <w:t xml:space="preserve"> </w:t>
      </w:r>
      <w:r w:rsidRPr="004D4662">
        <w:rPr>
          <w:i/>
          <w:color w:val="1F487C"/>
          <w:spacing w:val="1"/>
          <w:sz w:val="24"/>
          <w:szCs w:val="24"/>
        </w:rPr>
        <w:t>d</w:t>
      </w:r>
      <w:r w:rsidRPr="004D4662">
        <w:rPr>
          <w:i/>
          <w:color w:val="1F487C"/>
          <w:spacing w:val="-1"/>
          <w:sz w:val="24"/>
          <w:szCs w:val="24"/>
        </w:rPr>
        <w:t>e</w:t>
      </w:r>
      <w:r w:rsidRPr="004D4662">
        <w:rPr>
          <w:i/>
          <w:color w:val="1F487C"/>
          <w:sz w:val="24"/>
          <w:szCs w:val="24"/>
        </w:rPr>
        <w:t>f</w:t>
      </w:r>
      <w:r w:rsidRPr="004D4662">
        <w:rPr>
          <w:i/>
          <w:color w:val="1F487C"/>
          <w:spacing w:val="1"/>
          <w:sz w:val="24"/>
          <w:szCs w:val="24"/>
        </w:rPr>
        <w:t>i</w:t>
      </w:r>
      <w:r w:rsidRPr="004D4662">
        <w:rPr>
          <w:i/>
          <w:color w:val="1F487C"/>
          <w:spacing w:val="-1"/>
          <w:sz w:val="24"/>
          <w:szCs w:val="24"/>
        </w:rPr>
        <w:t>n</w:t>
      </w:r>
      <w:r w:rsidRPr="004D4662">
        <w:rPr>
          <w:i/>
          <w:color w:val="1F487C"/>
          <w:sz w:val="24"/>
          <w:szCs w:val="24"/>
        </w:rPr>
        <w:t>i</w:t>
      </w:r>
      <w:r w:rsidRPr="004D4662">
        <w:rPr>
          <w:i/>
          <w:color w:val="1F487C"/>
          <w:spacing w:val="1"/>
          <w:sz w:val="24"/>
          <w:szCs w:val="24"/>
        </w:rPr>
        <w:t>t</w:t>
      </w:r>
      <w:r w:rsidRPr="004D4662">
        <w:rPr>
          <w:i/>
          <w:color w:val="1F487C"/>
          <w:sz w:val="24"/>
          <w:szCs w:val="24"/>
        </w:rPr>
        <w:t>i</w:t>
      </w:r>
      <w:r w:rsidRPr="004D4662">
        <w:rPr>
          <w:i/>
          <w:color w:val="1F487C"/>
          <w:spacing w:val="-1"/>
          <w:sz w:val="24"/>
          <w:szCs w:val="24"/>
        </w:rPr>
        <w:t>o</w:t>
      </w:r>
      <w:r w:rsidRPr="004D4662">
        <w:rPr>
          <w:i/>
          <w:color w:val="1F487C"/>
          <w:sz w:val="24"/>
          <w:szCs w:val="24"/>
        </w:rPr>
        <w:t>n</w:t>
      </w:r>
      <w:r w:rsidRPr="004D4662">
        <w:rPr>
          <w:i/>
          <w:color w:val="1F487C"/>
          <w:spacing w:val="-1"/>
          <w:sz w:val="24"/>
          <w:szCs w:val="24"/>
        </w:rPr>
        <w:t xml:space="preserve"> </w:t>
      </w:r>
      <w:r w:rsidRPr="004D4662">
        <w:rPr>
          <w:i/>
          <w:color w:val="1F487C"/>
          <w:spacing w:val="1"/>
          <w:sz w:val="24"/>
          <w:szCs w:val="24"/>
        </w:rPr>
        <w:t>o</w:t>
      </w:r>
      <w:r w:rsidRPr="004D4662">
        <w:rPr>
          <w:i/>
          <w:color w:val="1F487C"/>
          <w:sz w:val="24"/>
          <w:szCs w:val="24"/>
        </w:rPr>
        <w:t>f</w:t>
      </w:r>
      <w:r w:rsidRPr="004D4662">
        <w:rPr>
          <w:i/>
          <w:color w:val="1F487C"/>
          <w:spacing w:val="1"/>
          <w:sz w:val="24"/>
          <w:szCs w:val="24"/>
        </w:rPr>
        <w:t xml:space="preserve"> </w:t>
      </w:r>
      <w:r w:rsidRPr="004D4662">
        <w:rPr>
          <w:i/>
          <w:color w:val="1F487C"/>
          <w:spacing w:val="-2"/>
          <w:sz w:val="24"/>
          <w:szCs w:val="24"/>
        </w:rPr>
        <w:t>t</w:t>
      </w:r>
      <w:r w:rsidRPr="004D4662">
        <w:rPr>
          <w:i/>
          <w:color w:val="1F487C"/>
          <w:spacing w:val="1"/>
          <w:sz w:val="24"/>
          <w:szCs w:val="24"/>
        </w:rPr>
        <w:t>h</w:t>
      </w:r>
      <w:r w:rsidRPr="004D4662">
        <w:rPr>
          <w:i/>
          <w:color w:val="1F487C"/>
          <w:sz w:val="24"/>
          <w:szCs w:val="24"/>
        </w:rPr>
        <w:t xml:space="preserve">e </w:t>
      </w:r>
      <w:r w:rsidRPr="009A092B">
        <w:rPr>
          <w:i/>
          <w:color w:val="1F487C"/>
          <w:sz w:val="24"/>
          <w:szCs w:val="24"/>
        </w:rPr>
        <w:t>provides a high-level overview of the interactions and functionalities of the cyberbullying detection system.</w:t>
      </w:r>
    </w:p>
    <w:p w14:paraId="6B69A692" w14:textId="77777777" w:rsidR="00F1420F" w:rsidRDefault="00F1420F" w:rsidP="00726FFB">
      <w:pPr>
        <w:ind w:right="2304"/>
        <w:rPr>
          <w:b/>
          <w:bCs/>
          <w:spacing w:val="2"/>
          <w:sz w:val="24"/>
          <w:szCs w:val="24"/>
        </w:rPr>
      </w:pPr>
      <w:r>
        <w:rPr>
          <w:b/>
          <w:bCs/>
          <w:spacing w:val="2"/>
          <w:sz w:val="24"/>
          <w:szCs w:val="24"/>
        </w:rPr>
        <w:t xml:space="preserve"> </w:t>
      </w:r>
    </w:p>
    <w:p w14:paraId="3BFF41E3" w14:textId="2AB48BF3" w:rsidR="00726FFB" w:rsidRPr="004D4662" w:rsidRDefault="00726FFB" w:rsidP="00726FFB">
      <w:pPr>
        <w:ind w:right="2304"/>
        <w:rPr>
          <w:b/>
          <w:bCs/>
          <w:sz w:val="24"/>
          <w:szCs w:val="24"/>
        </w:rPr>
      </w:pPr>
      <w:r w:rsidRPr="004D4662">
        <w:rPr>
          <w:b/>
          <w:bCs/>
          <w:spacing w:val="2"/>
          <w:sz w:val="24"/>
          <w:szCs w:val="24"/>
        </w:rPr>
        <w:t>IV</w:t>
      </w:r>
      <w:r w:rsidRPr="004D4662">
        <w:rPr>
          <w:b/>
          <w:bCs/>
          <w:sz w:val="24"/>
          <w:szCs w:val="24"/>
        </w:rPr>
        <w:t>.</w:t>
      </w:r>
      <w:r w:rsidRPr="004D4662">
        <w:rPr>
          <w:b/>
          <w:bCs/>
          <w:w w:val="99"/>
          <w:sz w:val="24"/>
          <w:szCs w:val="24"/>
        </w:rPr>
        <w:t>SOL</w:t>
      </w:r>
      <w:r w:rsidRPr="004D4662">
        <w:rPr>
          <w:b/>
          <w:bCs/>
          <w:spacing w:val="-1"/>
          <w:w w:val="99"/>
          <w:sz w:val="24"/>
          <w:szCs w:val="24"/>
        </w:rPr>
        <w:t>UT</w:t>
      </w:r>
      <w:r w:rsidRPr="004D4662">
        <w:rPr>
          <w:b/>
          <w:bCs/>
          <w:spacing w:val="2"/>
          <w:w w:val="99"/>
          <w:sz w:val="24"/>
          <w:szCs w:val="24"/>
        </w:rPr>
        <w:t>I</w:t>
      </w:r>
      <w:r w:rsidRPr="004D4662">
        <w:rPr>
          <w:b/>
          <w:bCs/>
          <w:w w:val="99"/>
          <w:sz w:val="24"/>
          <w:szCs w:val="24"/>
        </w:rPr>
        <w:t>ON</w:t>
      </w:r>
    </w:p>
    <w:p w14:paraId="4A8F7828" w14:textId="77777777" w:rsidR="00726FFB" w:rsidRPr="004D4662" w:rsidRDefault="00726FFB" w:rsidP="00726FFB">
      <w:pPr>
        <w:spacing w:line="253" w:lineRule="auto"/>
        <w:ind w:right="-23"/>
        <w:rPr>
          <w:sz w:val="24"/>
          <w:szCs w:val="24"/>
        </w:rPr>
      </w:pPr>
      <w:r w:rsidRPr="004D4662">
        <w:rPr>
          <w:sz w:val="24"/>
          <w:szCs w:val="24"/>
        </w:rPr>
        <w:t>The proposed system is aimed at detecting cyberbullying through sentiment analysis, making use of machine learning technology. The system will consist of three main modules: the machine learning model, the chat module (based on Discord), and the admin module for reports and database management</w:t>
      </w:r>
    </w:p>
    <w:p w14:paraId="7D017670" w14:textId="77777777" w:rsidR="00726FFB" w:rsidRPr="004D4662" w:rsidRDefault="00726FFB" w:rsidP="00726FFB">
      <w:pPr>
        <w:spacing w:line="360" w:lineRule="auto"/>
        <w:rPr>
          <w:sz w:val="24"/>
          <w:szCs w:val="24"/>
        </w:rPr>
      </w:pPr>
      <w:r w:rsidRPr="004D4662">
        <w:rPr>
          <w:sz w:val="24"/>
          <w:szCs w:val="24"/>
        </w:rPr>
        <w:t>To realize this ambitious goal, the following precise objectives have been delineated:</w:t>
      </w:r>
    </w:p>
    <w:p w14:paraId="3C2993B5" w14:textId="77777777" w:rsidR="00726FFB" w:rsidRPr="004D4662" w:rsidRDefault="00726FFB" w:rsidP="00726FFB">
      <w:pPr>
        <w:pStyle w:val="ListParagraph"/>
        <w:numPr>
          <w:ilvl w:val="0"/>
          <w:numId w:val="3"/>
        </w:numPr>
        <w:spacing w:line="360" w:lineRule="auto"/>
        <w:rPr>
          <w:rFonts w:ascii="Times New Roman" w:hAnsi="Times New Roman" w:cs="Times New Roman"/>
          <w:sz w:val="24"/>
          <w:szCs w:val="24"/>
        </w:rPr>
      </w:pPr>
      <w:r w:rsidRPr="004D4662">
        <w:rPr>
          <w:rFonts w:ascii="Times New Roman" w:hAnsi="Times New Roman" w:cs="Times New Roman"/>
          <w:sz w:val="24"/>
          <w:szCs w:val="24"/>
        </w:rPr>
        <w:t>To perform sentiment analysis on text messages to predict cyberbullying in game chatrooms</w:t>
      </w:r>
    </w:p>
    <w:p w14:paraId="22146BAF" w14:textId="77777777" w:rsidR="00726FFB" w:rsidRPr="004D4662" w:rsidRDefault="00726FFB" w:rsidP="00726FFB">
      <w:pPr>
        <w:pStyle w:val="ListParagraph"/>
        <w:numPr>
          <w:ilvl w:val="0"/>
          <w:numId w:val="3"/>
        </w:numPr>
        <w:spacing w:line="360" w:lineRule="auto"/>
        <w:rPr>
          <w:rFonts w:ascii="Times New Roman" w:hAnsi="Times New Roman" w:cs="Times New Roman"/>
          <w:sz w:val="24"/>
          <w:szCs w:val="24"/>
        </w:rPr>
      </w:pPr>
      <w:r w:rsidRPr="004D4662">
        <w:rPr>
          <w:rFonts w:ascii="Times New Roman" w:hAnsi="Times New Roman" w:cs="Times New Roman"/>
          <w:sz w:val="24"/>
          <w:szCs w:val="24"/>
        </w:rPr>
        <w:t xml:space="preserve">To notify the </w:t>
      </w:r>
      <w:proofErr w:type="spellStart"/>
      <w:r w:rsidRPr="004D4662">
        <w:rPr>
          <w:rFonts w:ascii="Times New Roman" w:hAnsi="Times New Roman" w:cs="Times New Roman"/>
          <w:sz w:val="24"/>
          <w:szCs w:val="24"/>
        </w:rPr>
        <w:t>Admnistrator</w:t>
      </w:r>
      <w:proofErr w:type="spellEnd"/>
      <w:r w:rsidRPr="004D4662">
        <w:rPr>
          <w:rFonts w:ascii="Times New Roman" w:hAnsi="Times New Roman" w:cs="Times New Roman"/>
          <w:sz w:val="24"/>
          <w:szCs w:val="24"/>
        </w:rPr>
        <w:t xml:space="preserve"> when cyberbullying text is detected. </w:t>
      </w:r>
    </w:p>
    <w:p w14:paraId="0473E5C1" w14:textId="77777777" w:rsidR="00726FFB" w:rsidRPr="004D4662" w:rsidRDefault="00726FFB" w:rsidP="00726FFB">
      <w:pPr>
        <w:pStyle w:val="ListParagraph"/>
        <w:numPr>
          <w:ilvl w:val="0"/>
          <w:numId w:val="3"/>
        </w:numPr>
        <w:spacing w:line="360" w:lineRule="auto"/>
        <w:rPr>
          <w:rFonts w:ascii="Times New Roman" w:hAnsi="Times New Roman" w:cs="Times New Roman"/>
          <w:sz w:val="24"/>
          <w:szCs w:val="24"/>
        </w:rPr>
      </w:pPr>
      <w:r w:rsidRPr="004D4662">
        <w:rPr>
          <w:rFonts w:ascii="Times New Roman" w:hAnsi="Times New Roman" w:cs="Times New Roman"/>
          <w:sz w:val="24"/>
          <w:szCs w:val="24"/>
        </w:rPr>
        <w:t>To  block and delete cyberbullying text</w:t>
      </w:r>
    </w:p>
    <w:p w14:paraId="6D41D409" w14:textId="77777777" w:rsidR="00726FFB" w:rsidRPr="004D4662" w:rsidRDefault="00726FFB" w:rsidP="00726FFB">
      <w:pPr>
        <w:pStyle w:val="ListParagraph"/>
        <w:numPr>
          <w:ilvl w:val="0"/>
          <w:numId w:val="3"/>
        </w:numPr>
        <w:spacing w:line="360" w:lineRule="auto"/>
        <w:rPr>
          <w:rFonts w:ascii="Times New Roman" w:hAnsi="Times New Roman" w:cs="Times New Roman"/>
          <w:sz w:val="24"/>
          <w:szCs w:val="24"/>
        </w:rPr>
      </w:pPr>
      <w:r w:rsidRPr="004D4662">
        <w:rPr>
          <w:rFonts w:ascii="Times New Roman" w:hAnsi="Times New Roman" w:cs="Times New Roman"/>
          <w:sz w:val="24"/>
          <w:szCs w:val="24"/>
        </w:rPr>
        <w:t xml:space="preserve">To generate a report of the </w:t>
      </w:r>
      <w:proofErr w:type="spellStart"/>
      <w:r w:rsidRPr="004D4662">
        <w:rPr>
          <w:rFonts w:ascii="Times New Roman" w:hAnsi="Times New Roman" w:cs="Times New Roman"/>
          <w:sz w:val="24"/>
          <w:szCs w:val="24"/>
        </w:rPr>
        <w:t>activites</w:t>
      </w:r>
      <w:proofErr w:type="spellEnd"/>
      <w:r w:rsidRPr="004D4662">
        <w:rPr>
          <w:rFonts w:ascii="Times New Roman" w:hAnsi="Times New Roman" w:cs="Times New Roman"/>
          <w:sz w:val="24"/>
          <w:szCs w:val="24"/>
        </w:rPr>
        <w:t xml:space="preserve"> in the system</w:t>
      </w:r>
    </w:p>
    <w:p w14:paraId="11703C95" w14:textId="77777777" w:rsidR="00726FFB" w:rsidRPr="004D4662" w:rsidRDefault="00726FFB" w:rsidP="00726FFB">
      <w:pPr>
        <w:spacing w:line="360" w:lineRule="auto"/>
        <w:ind w:left="360"/>
        <w:rPr>
          <w:sz w:val="24"/>
          <w:szCs w:val="24"/>
        </w:rPr>
      </w:pPr>
      <w:r w:rsidRPr="004D4662">
        <w:rPr>
          <w:sz w:val="24"/>
          <w:szCs w:val="24"/>
        </w:rPr>
        <w:t>The proposed system would operate in the following manner:</w:t>
      </w:r>
    </w:p>
    <w:p w14:paraId="19D0D568" w14:textId="77777777" w:rsidR="00726FFB" w:rsidRPr="004D4662" w:rsidRDefault="00726FFB" w:rsidP="00726FFB">
      <w:pPr>
        <w:spacing w:line="360" w:lineRule="auto"/>
        <w:ind w:left="360"/>
        <w:rPr>
          <w:sz w:val="24"/>
          <w:szCs w:val="24"/>
        </w:rPr>
      </w:pPr>
      <w:r w:rsidRPr="004D4662">
        <w:rPr>
          <w:sz w:val="24"/>
          <w:szCs w:val="24"/>
        </w:rPr>
        <w:t>1. The Admin creates a game room server and a chatbot that automatically listens and monitors every activity in the server. The bot API is then assigned to our system.</w:t>
      </w:r>
    </w:p>
    <w:p w14:paraId="7B97AFE0" w14:textId="77777777" w:rsidR="00726FFB" w:rsidRPr="004D4662" w:rsidRDefault="00726FFB" w:rsidP="00726FFB">
      <w:pPr>
        <w:spacing w:line="360" w:lineRule="auto"/>
        <w:rPr>
          <w:sz w:val="24"/>
          <w:szCs w:val="24"/>
        </w:rPr>
      </w:pPr>
      <w:r w:rsidRPr="004D4662">
        <w:rPr>
          <w:sz w:val="24"/>
          <w:szCs w:val="24"/>
        </w:rPr>
        <w:t>2. The bot forwards every message to the system, which analyzes the polarity of the message and its intent. If both are negative, the system prompts the bot to delete the messages and record the message and user of the message that was flagged and deleted into the database.</w:t>
      </w:r>
    </w:p>
    <w:p w14:paraId="05430DF4" w14:textId="77777777" w:rsidR="00726FFB" w:rsidRPr="004D4662" w:rsidRDefault="00726FFB" w:rsidP="00726FFB">
      <w:pPr>
        <w:spacing w:line="360" w:lineRule="auto"/>
        <w:rPr>
          <w:sz w:val="24"/>
          <w:szCs w:val="24"/>
        </w:rPr>
      </w:pPr>
      <w:r w:rsidRPr="004D4662">
        <w:rPr>
          <w:sz w:val="24"/>
          <w:szCs w:val="24"/>
        </w:rPr>
        <w:t>3. The system generates reports that display all the flagged messages, their users, and timeframes.</w:t>
      </w:r>
    </w:p>
    <w:p w14:paraId="787AFA91" w14:textId="77777777" w:rsidR="00726FFB" w:rsidRPr="004D4662" w:rsidRDefault="00726FFB" w:rsidP="00726FFB">
      <w:pPr>
        <w:ind w:right="372"/>
        <w:rPr>
          <w:sz w:val="24"/>
          <w:szCs w:val="24"/>
        </w:rPr>
      </w:pPr>
    </w:p>
    <w:p w14:paraId="20EB7DF8" w14:textId="77777777" w:rsidR="00726FFB" w:rsidRPr="004D4662" w:rsidRDefault="00726FFB" w:rsidP="00726FFB">
      <w:pPr>
        <w:ind w:right="372"/>
        <w:rPr>
          <w:sz w:val="24"/>
          <w:szCs w:val="24"/>
        </w:rPr>
      </w:pPr>
      <w:r w:rsidRPr="004D4662">
        <w:rPr>
          <w:b/>
          <w:bCs/>
          <w:sz w:val="24"/>
          <w:szCs w:val="24"/>
        </w:rPr>
        <w:t>A.</w:t>
      </w:r>
      <w:r w:rsidRPr="004D4662">
        <w:rPr>
          <w:b/>
          <w:bCs/>
          <w:spacing w:val="-6"/>
          <w:sz w:val="24"/>
          <w:szCs w:val="24"/>
        </w:rPr>
        <w:t xml:space="preserve"> </w:t>
      </w:r>
      <w:r w:rsidRPr="004D4662">
        <w:rPr>
          <w:b/>
          <w:bCs/>
          <w:sz w:val="24"/>
          <w:szCs w:val="24"/>
        </w:rPr>
        <w:t>Feat</w:t>
      </w:r>
      <w:r w:rsidRPr="004D4662">
        <w:rPr>
          <w:b/>
          <w:bCs/>
          <w:spacing w:val="1"/>
          <w:sz w:val="24"/>
          <w:szCs w:val="24"/>
        </w:rPr>
        <w:t>u</w:t>
      </w:r>
      <w:r w:rsidRPr="004D4662">
        <w:rPr>
          <w:b/>
          <w:bCs/>
          <w:spacing w:val="-1"/>
          <w:sz w:val="24"/>
          <w:szCs w:val="24"/>
        </w:rPr>
        <w:t>r</w:t>
      </w:r>
      <w:r w:rsidRPr="004D4662">
        <w:rPr>
          <w:b/>
          <w:bCs/>
          <w:sz w:val="24"/>
          <w:szCs w:val="24"/>
        </w:rPr>
        <w:t>es</w:t>
      </w:r>
      <w:r w:rsidRPr="004D4662">
        <w:rPr>
          <w:b/>
          <w:bCs/>
          <w:spacing w:val="-5"/>
          <w:sz w:val="24"/>
          <w:szCs w:val="24"/>
        </w:rPr>
        <w:t xml:space="preserve"> </w:t>
      </w:r>
      <w:r w:rsidRPr="004D4662">
        <w:rPr>
          <w:b/>
          <w:bCs/>
          <w:spacing w:val="1"/>
          <w:sz w:val="24"/>
          <w:szCs w:val="24"/>
        </w:rPr>
        <w:t>o</w:t>
      </w:r>
      <w:r w:rsidRPr="004D4662">
        <w:rPr>
          <w:b/>
          <w:bCs/>
          <w:sz w:val="24"/>
          <w:szCs w:val="24"/>
        </w:rPr>
        <w:t>f</w:t>
      </w:r>
      <w:r w:rsidRPr="004D4662">
        <w:rPr>
          <w:b/>
          <w:bCs/>
          <w:spacing w:val="-2"/>
          <w:sz w:val="24"/>
          <w:szCs w:val="24"/>
        </w:rPr>
        <w:t xml:space="preserve"> </w:t>
      </w:r>
      <w:r w:rsidRPr="004D4662">
        <w:rPr>
          <w:b/>
          <w:bCs/>
          <w:sz w:val="24"/>
          <w:szCs w:val="24"/>
        </w:rPr>
        <w:t>t</w:t>
      </w:r>
      <w:r w:rsidRPr="004D4662">
        <w:rPr>
          <w:b/>
          <w:bCs/>
          <w:spacing w:val="1"/>
          <w:sz w:val="24"/>
          <w:szCs w:val="24"/>
        </w:rPr>
        <w:t>h</w:t>
      </w:r>
      <w:r w:rsidRPr="004D4662">
        <w:rPr>
          <w:b/>
          <w:bCs/>
          <w:sz w:val="24"/>
          <w:szCs w:val="24"/>
        </w:rPr>
        <w:t>e</w:t>
      </w:r>
      <w:r w:rsidRPr="004D4662">
        <w:rPr>
          <w:b/>
          <w:bCs/>
          <w:spacing w:val="-1"/>
          <w:sz w:val="24"/>
          <w:szCs w:val="24"/>
        </w:rPr>
        <w:t xml:space="preserve"> </w:t>
      </w:r>
      <w:r w:rsidRPr="004D4662">
        <w:rPr>
          <w:b/>
          <w:bCs/>
          <w:w w:val="99"/>
          <w:sz w:val="24"/>
          <w:szCs w:val="24"/>
        </w:rPr>
        <w:t>S</w:t>
      </w:r>
      <w:r w:rsidRPr="004D4662">
        <w:rPr>
          <w:b/>
          <w:bCs/>
          <w:spacing w:val="1"/>
          <w:w w:val="99"/>
          <w:sz w:val="24"/>
          <w:szCs w:val="24"/>
        </w:rPr>
        <w:t>y</w:t>
      </w:r>
      <w:r w:rsidRPr="004D4662">
        <w:rPr>
          <w:b/>
          <w:bCs/>
          <w:w w:val="99"/>
          <w:sz w:val="24"/>
          <w:szCs w:val="24"/>
        </w:rPr>
        <w:t>stem</w:t>
      </w:r>
    </w:p>
    <w:p w14:paraId="054C5F26" w14:textId="77777777" w:rsidR="00726FFB" w:rsidRPr="004D4662" w:rsidRDefault="00726FFB" w:rsidP="00726FFB">
      <w:pPr>
        <w:spacing w:line="360" w:lineRule="auto"/>
        <w:rPr>
          <w:bCs/>
          <w:sz w:val="24"/>
          <w:szCs w:val="24"/>
        </w:rPr>
      </w:pPr>
      <w:r w:rsidRPr="004D4662">
        <w:rPr>
          <w:bCs/>
          <w:sz w:val="24"/>
          <w:szCs w:val="24"/>
        </w:rPr>
        <w:t>The system's core features encompass:</w:t>
      </w:r>
    </w:p>
    <w:p w14:paraId="5DEAF64A" w14:textId="77777777" w:rsidR="00726FFB" w:rsidRPr="004D4662" w:rsidRDefault="00726FFB" w:rsidP="00726FFB">
      <w:pPr>
        <w:numPr>
          <w:ilvl w:val="0"/>
          <w:numId w:val="2"/>
        </w:numPr>
        <w:spacing w:after="160" w:line="360" w:lineRule="auto"/>
        <w:rPr>
          <w:bCs/>
          <w:sz w:val="24"/>
          <w:szCs w:val="24"/>
        </w:rPr>
      </w:pPr>
      <w:r w:rsidRPr="004D4662">
        <w:rPr>
          <w:bCs/>
          <w:sz w:val="24"/>
          <w:szCs w:val="24"/>
        </w:rPr>
        <w:t>Sentiment analysis within online gaming chat rooms.</w:t>
      </w:r>
    </w:p>
    <w:p w14:paraId="19F76BA6" w14:textId="77777777" w:rsidR="00726FFB" w:rsidRPr="004D4662" w:rsidRDefault="00726FFB" w:rsidP="00726FFB">
      <w:pPr>
        <w:numPr>
          <w:ilvl w:val="0"/>
          <w:numId w:val="2"/>
        </w:numPr>
        <w:spacing w:after="160" w:line="360" w:lineRule="auto"/>
        <w:rPr>
          <w:bCs/>
          <w:sz w:val="24"/>
          <w:szCs w:val="24"/>
        </w:rPr>
      </w:pPr>
      <w:r w:rsidRPr="004D4662">
        <w:rPr>
          <w:bCs/>
          <w:sz w:val="24"/>
          <w:szCs w:val="24"/>
        </w:rPr>
        <w:t>Real-time reporting and monitoring of user interactions.</w:t>
      </w:r>
    </w:p>
    <w:p w14:paraId="43E96EF6" w14:textId="77777777" w:rsidR="00726FFB" w:rsidRPr="004D4662" w:rsidRDefault="00726FFB" w:rsidP="00726FFB">
      <w:pPr>
        <w:numPr>
          <w:ilvl w:val="0"/>
          <w:numId w:val="2"/>
        </w:numPr>
        <w:spacing w:after="160" w:line="360" w:lineRule="auto"/>
        <w:rPr>
          <w:bCs/>
          <w:sz w:val="24"/>
          <w:szCs w:val="24"/>
        </w:rPr>
      </w:pPr>
      <w:r w:rsidRPr="004D4662">
        <w:rPr>
          <w:bCs/>
          <w:sz w:val="24"/>
          <w:szCs w:val="24"/>
        </w:rPr>
        <w:t>Unsupervised and temporal sentiment analysis for cyberbullying prediction.</w:t>
      </w:r>
    </w:p>
    <w:p w14:paraId="6D529AEC" w14:textId="77777777" w:rsidR="00726FFB" w:rsidRPr="004D4662" w:rsidRDefault="00726FFB" w:rsidP="00726FFB">
      <w:pPr>
        <w:ind w:right="1848"/>
        <w:rPr>
          <w:b/>
          <w:bCs/>
          <w:sz w:val="24"/>
          <w:szCs w:val="24"/>
        </w:rPr>
      </w:pPr>
      <w:r w:rsidRPr="004D4662">
        <w:rPr>
          <w:b/>
          <w:bCs/>
          <w:spacing w:val="1"/>
          <w:sz w:val="24"/>
          <w:szCs w:val="24"/>
        </w:rPr>
        <w:t xml:space="preserve">        B</w:t>
      </w:r>
      <w:r w:rsidRPr="004D4662">
        <w:rPr>
          <w:b/>
          <w:bCs/>
          <w:sz w:val="24"/>
          <w:szCs w:val="24"/>
        </w:rPr>
        <w:t>.</w:t>
      </w:r>
      <w:r w:rsidRPr="004D4662">
        <w:rPr>
          <w:b/>
          <w:bCs/>
          <w:spacing w:val="4"/>
          <w:sz w:val="24"/>
          <w:szCs w:val="24"/>
        </w:rPr>
        <w:t xml:space="preserve"> </w:t>
      </w:r>
      <w:r w:rsidRPr="004D4662">
        <w:rPr>
          <w:b/>
          <w:bCs/>
          <w:spacing w:val="1"/>
          <w:sz w:val="24"/>
          <w:szCs w:val="24"/>
        </w:rPr>
        <w:t>B</w:t>
      </w:r>
      <w:r w:rsidRPr="004D4662">
        <w:rPr>
          <w:b/>
          <w:bCs/>
          <w:sz w:val="24"/>
          <w:szCs w:val="24"/>
        </w:rPr>
        <w:t>e</w:t>
      </w:r>
      <w:r w:rsidRPr="004D4662">
        <w:rPr>
          <w:b/>
          <w:bCs/>
          <w:spacing w:val="1"/>
          <w:sz w:val="24"/>
          <w:szCs w:val="24"/>
        </w:rPr>
        <w:t>n</w:t>
      </w:r>
      <w:r w:rsidRPr="004D4662">
        <w:rPr>
          <w:b/>
          <w:bCs/>
          <w:sz w:val="24"/>
          <w:szCs w:val="24"/>
        </w:rPr>
        <w:t>e</w:t>
      </w:r>
      <w:r w:rsidRPr="004D4662">
        <w:rPr>
          <w:b/>
          <w:bCs/>
          <w:spacing w:val="-1"/>
          <w:sz w:val="24"/>
          <w:szCs w:val="24"/>
        </w:rPr>
        <w:t>f</w:t>
      </w:r>
      <w:r w:rsidRPr="004D4662">
        <w:rPr>
          <w:b/>
          <w:bCs/>
          <w:sz w:val="24"/>
          <w:szCs w:val="24"/>
        </w:rPr>
        <w:t>its</w:t>
      </w:r>
      <w:r w:rsidRPr="004D4662">
        <w:rPr>
          <w:b/>
          <w:bCs/>
          <w:spacing w:val="-4"/>
          <w:sz w:val="24"/>
          <w:szCs w:val="24"/>
        </w:rPr>
        <w:t xml:space="preserve"> </w:t>
      </w:r>
      <w:r w:rsidRPr="004D4662">
        <w:rPr>
          <w:b/>
          <w:bCs/>
          <w:spacing w:val="1"/>
          <w:sz w:val="24"/>
          <w:szCs w:val="24"/>
        </w:rPr>
        <w:t>o</w:t>
      </w:r>
      <w:r w:rsidRPr="004D4662">
        <w:rPr>
          <w:b/>
          <w:bCs/>
          <w:sz w:val="24"/>
          <w:szCs w:val="24"/>
        </w:rPr>
        <w:t>f</w:t>
      </w:r>
      <w:r w:rsidRPr="004D4662">
        <w:rPr>
          <w:b/>
          <w:bCs/>
          <w:spacing w:val="-2"/>
          <w:sz w:val="24"/>
          <w:szCs w:val="24"/>
        </w:rPr>
        <w:t xml:space="preserve"> </w:t>
      </w:r>
      <w:r w:rsidRPr="004D4662">
        <w:rPr>
          <w:b/>
          <w:bCs/>
          <w:sz w:val="24"/>
          <w:szCs w:val="24"/>
        </w:rPr>
        <w:t>t</w:t>
      </w:r>
      <w:r w:rsidRPr="004D4662">
        <w:rPr>
          <w:b/>
          <w:bCs/>
          <w:spacing w:val="1"/>
          <w:sz w:val="24"/>
          <w:szCs w:val="24"/>
        </w:rPr>
        <w:t>h</w:t>
      </w:r>
      <w:r w:rsidRPr="004D4662">
        <w:rPr>
          <w:b/>
          <w:bCs/>
          <w:sz w:val="24"/>
          <w:szCs w:val="24"/>
        </w:rPr>
        <w:t>e</w:t>
      </w:r>
      <w:r w:rsidRPr="004D4662">
        <w:rPr>
          <w:b/>
          <w:bCs/>
          <w:spacing w:val="2"/>
          <w:sz w:val="24"/>
          <w:szCs w:val="24"/>
        </w:rPr>
        <w:t xml:space="preserve"> </w:t>
      </w:r>
      <w:r w:rsidRPr="004D4662">
        <w:rPr>
          <w:b/>
          <w:bCs/>
          <w:w w:val="99"/>
          <w:sz w:val="24"/>
          <w:szCs w:val="24"/>
        </w:rPr>
        <w:t>S</w:t>
      </w:r>
      <w:r w:rsidRPr="004D4662">
        <w:rPr>
          <w:b/>
          <w:bCs/>
          <w:spacing w:val="-1"/>
          <w:w w:val="99"/>
          <w:sz w:val="24"/>
          <w:szCs w:val="24"/>
        </w:rPr>
        <w:t>y</w:t>
      </w:r>
      <w:r w:rsidRPr="004D4662">
        <w:rPr>
          <w:b/>
          <w:bCs/>
          <w:w w:val="99"/>
          <w:sz w:val="24"/>
          <w:szCs w:val="24"/>
        </w:rPr>
        <w:t>stem</w:t>
      </w:r>
    </w:p>
    <w:p w14:paraId="150E3B7C" w14:textId="77777777" w:rsidR="00726FFB" w:rsidRPr="004D4662" w:rsidRDefault="00726FFB" w:rsidP="00726FFB">
      <w:pPr>
        <w:ind w:left="289" w:right="805"/>
        <w:rPr>
          <w:sz w:val="24"/>
          <w:szCs w:val="24"/>
        </w:rPr>
      </w:pPr>
      <w:r w:rsidRPr="004D4662">
        <w:rPr>
          <w:spacing w:val="-1"/>
          <w:sz w:val="24"/>
          <w:szCs w:val="24"/>
        </w:rPr>
        <w:t>T</w:t>
      </w:r>
      <w:r w:rsidRPr="004D4662">
        <w:rPr>
          <w:spacing w:val="1"/>
          <w:sz w:val="24"/>
          <w:szCs w:val="24"/>
        </w:rPr>
        <w:t>h</w:t>
      </w:r>
      <w:r w:rsidRPr="004D4662">
        <w:rPr>
          <w:sz w:val="24"/>
          <w:szCs w:val="24"/>
        </w:rPr>
        <w:t>e</w:t>
      </w:r>
      <w:r w:rsidRPr="004D4662">
        <w:rPr>
          <w:spacing w:val="-2"/>
          <w:sz w:val="24"/>
          <w:szCs w:val="24"/>
        </w:rPr>
        <w:t xml:space="preserve"> </w:t>
      </w:r>
      <w:r w:rsidRPr="004D4662">
        <w:rPr>
          <w:spacing w:val="2"/>
          <w:sz w:val="24"/>
          <w:szCs w:val="24"/>
        </w:rPr>
        <w:t>p</w:t>
      </w:r>
      <w:r w:rsidRPr="004D4662">
        <w:rPr>
          <w:spacing w:val="-1"/>
          <w:sz w:val="24"/>
          <w:szCs w:val="24"/>
        </w:rPr>
        <w:t>r</w:t>
      </w:r>
      <w:r w:rsidRPr="004D4662">
        <w:rPr>
          <w:spacing w:val="1"/>
          <w:sz w:val="24"/>
          <w:szCs w:val="24"/>
        </w:rPr>
        <w:t>op</w:t>
      </w:r>
      <w:r w:rsidRPr="004D4662">
        <w:rPr>
          <w:spacing w:val="-1"/>
          <w:sz w:val="24"/>
          <w:szCs w:val="24"/>
        </w:rPr>
        <w:t>o</w:t>
      </w:r>
      <w:r w:rsidRPr="004D4662">
        <w:rPr>
          <w:sz w:val="24"/>
          <w:szCs w:val="24"/>
        </w:rPr>
        <w:t>sed</w:t>
      </w:r>
      <w:r w:rsidRPr="004D4662">
        <w:rPr>
          <w:spacing w:val="-6"/>
          <w:sz w:val="24"/>
          <w:szCs w:val="24"/>
        </w:rPr>
        <w:t xml:space="preserve"> </w:t>
      </w:r>
      <w:r w:rsidRPr="004D4662">
        <w:rPr>
          <w:spacing w:val="-2"/>
          <w:sz w:val="24"/>
          <w:szCs w:val="24"/>
        </w:rPr>
        <w:t>s</w:t>
      </w:r>
      <w:r w:rsidRPr="004D4662">
        <w:rPr>
          <w:spacing w:val="1"/>
          <w:sz w:val="24"/>
          <w:szCs w:val="24"/>
        </w:rPr>
        <w:t>y</w:t>
      </w:r>
      <w:r w:rsidRPr="004D4662">
        <w:rPr>
          <w:sz w:val="24"/>
          <w:szCs w:val="24"/>
        </w:rPr>
        <w:t>stem</w:t>
      </w:r>
      <w:r w:rsidRPr="004D4662">
        <w:rPr>
          <w:spacing w:val="-6"/>
          <w:sz w:val="24"/>
          <w:szCs w:val="24"/>
        </w:rPr>
        <w:t xml:space="preserve"> </w:t>
      </w:r>
      <w:r w:rsidRPr="004D4662">
        <w:rPr>
          <w:spacing w:val="1"/>
          <w:sz w:val="24"/>
          <w:szCs w:val="24"/>
        </w:rPr>
        <w:t>o</w:t>
      </w:r>
      <w:r w:rsidRPr="004D4662">
        <w:rPr>
          <w:spacing w:val="-1"/>
          <w:sz w:val="24"/>
          <w:szCs w:val="24"/>
        </w:rPr>
        <w:t>ff</w:t>
      </w:r>
      <w:r w:rsidRPr="004D4662">
        <w:rPr>
          <w:sz w:val="24"/>
          <w:szCs w:val="24"/>
        </w:rPr>
        <w:t>e</w:t>
      </w:r>
      <w:r w:rsidRPr="004D4662">
        <w:rPr>
          <w:spacing w:val="-1"/>
          <w:sz w:val="24"/>
          <w:szCs w:val="24"/>
        </w:rPr>
        <w:t>r</w:t>
      </w:r>
      <w:r w:rsidRPr="004D4662">
        <w:rPr>
          <w:sz w:val="24"/>
          <w:szCs w:val="24"/>
        </w:rPr>
        <w:t>s</w:t>
      </w:r>
      <w:r w:rsidRPr="004D4662">
        <w:rPr>
          <w:spacing w:val="-3"/>
          <w:sz w:val="24"/>
          <w:szCs w:val="24"/>
        </w:rPr>
        <w:t xml:space="preserve"> </w:t>
      </w:r>
      <w:r w:rsidRPr="004D4662">
        <w:rPr>
          <w:sz w:val="24"/>
          <w:szCs w:val="24"/>
        </w:rPr>
        <w:t>t</w:t>
      </w:r>
      <w:r w:rsidRPr="004D4662">
        <w:rPr>
          <w:spacing w:val="1"/>
          <w:sz w:val="24"/>
          <w:szCs w:val="24"/>
        </w:rPr>
        <w:t>h</w:t>
      </w:r>
      <w:r w:rsidRPr="004D4662">
        <w:rPr>
          <w:sz w:val="24"/>
          <w:szCs w:val="24"/>
        </w:rPr>
        <w:t>e</w:t>
      </w:r>
      <w:r w:rsidRPr="004D4662">
        <w:rPr>
          <w:spacing w:val="-1"/>
          <w:sz w:val="24"/>
          <w:szCs w:val="24"/>
        </w:rPr>
        <w:t xml:space="preserve"> </w:t>
      </w:r>
      <w:r w:rsidRPr="004D4662">
        <w:rPr>
          <w:sz w:val="24"/>
          <w:szCs w:val="24"/>
        </w:rPr>
        <w:t>f</w:t>
      </w:r>
      <w:r w:rsidRPr="004D4662">
        <w:rPr>
          <w:spacing w:val="1"/>
          <w:sz w:val="24"/>
          <w:szCs w:val="24"/>
        </w:rPr>
        <w:t>o</w:t>
      </w:r>
      <w:r w:rsidRPr="004D4662">
        <w:rPr>
          <w:sz w:val="24"/>
          <w:szCs w:val="24"/>
        </w:rPr>
        <w:t>ll</w:t>
      </w:r>
      <w:r w:rsidRPr="004D4662">
        <w:rPr>
          <w:spacing w:val="1"/>
          <w:sz w:val="24"/>
          <w:szCs w:val="24"/>
        </w:rPr>
        <w:t>o</w:t>
      </w:r>
      <w:r w:rsidRPr="004D4662">
        <w:rPr>
          <w:sz w:val="24"/>
          <w:szCs w:val="24"/>
        </w:rPr>
        <w:t>wi</w:t>
      </w:r>
      <w:r w:rsidRPr="004D4662">
        <w:rPr>
          <w:spacing w:val="1"/>
          <w:sz w:val="24"/>
          <w:szCs w:val="24"/>
        </w:rPr>
        <w:t>n</w:t>
      </w:r>
      <w:r w:rsidRPr="004D4662">
        <w:rPr>
          <w:sz w:val="24"/>
          <w:szCs w:val="24"/>
        </w:rPr>
        <w:t>g</w:t>
      </w:r>
      <w:r w:rsidRPr="004D4662">
        <w:rPr>
          <w:spacing w:val="-8"/>
          <w:sz w:val="24"/>
          <w:szCs w:val="24"/>
        </w:rPr>
        <w:t xml:space="preserve"> </w:t>
      </w:r>
      <w:r w:rsidRPr="004D4662">
        <w:rPr>
          <w:spacing w:val="1"/>
          <w:w w:val="99"/>
          <w:sz w:val="24"/>
          <w:szCs w:val="24"/>
        </w:rPr>
        <w:t>b</w:t>
      </w:r>
      <w:r w:rsidRPr="004D4662">
        <w:rPr>
          <w:w w:val="99"/>
          <w:sz w:val="24"/>
          <w:szCs w:val="24"/>
        </w:rPr>
        <w:t>e</w:t>
      </w:r>
      <w:r w:rsidRPr="004D4662">
        <w:rPr>
          <w:spacing w:val="1"/>
          <w:w w:val="99"/>
          <w:sz w:val="24"/>
          <w:szCs w:val="24"/>
        </w:rPr>
        <w:t>n</w:t>
      </w:r>
      <w:r w:rsidRPr="004D4662">
        <w:rPr>
          <w:w w:val="99"/>
          <w:sz w:val="24"/>
          <w:szCs w:val="24"/>
        </w:rPr>
        <w:t>e</w:t>
      </w:r>
      <w:r w:rsidRPr="004D4662">
        <w:rPr>
          <w:spacing w:val="-1"/>
          <w:w w:val="99"/>
          <w:sz w:val="24"/>
          <w:szCs w:val="24"/>
        </w:rPr>
        <w:t>f</w:t>
      </w:r>
      <w:r w:rsidRPr="004D4662">
        <w:rPr>
          <w:sz w:val="24"/>
          <w:szCs w:val="24"/>
        </w:rPr>
        <w:t>it</w:t>
      </w:r>
      <w:r w:rsidRPr="004D4662">
        <w:rPr>
          <w:spacing w:val="1"/>
          <w:sz w:val="24"/>
          <w:szCs w:val="24"/>
        </w:rPr>
        <w:t>s</w:t>
      </w:r>
      <w:r w:rsidRPr="004D4662">
        <w:rPr>
          <w:sz w:val="24"/>
          <w:szCs w:val="24"/>
        </w:rPr>
        <w:t>:</w:t>
      </w:r>
    </w:p>
    <w:p w14:paraId="5E0CBF50" w14:textId="77777777" w:rsidR="00726FFB" w:rsidRPr="004D4662" w:rsidRDefault="00726FFB" w:rsidP="00726FFB">
      <w:pPr>
        <w:numPr>
          <w:ilvl w:val="0"/>
          <w:numId w:val="2"/>
        </w:numPr>
        <w:spacing w:after="160" w:line="360" w:lineRule="auto"/>
        <w:rPr>
          <w:bCs/>
          <w:sz w:val="24"/>
          <w:szCs w:val="24"/>
        </w:rPr>
      </w:pPr>
      <w:bookmarkStart w:id="5" w:name="_Hlk165313595"/>
      <w:r w:rsidRPr="004D4662">
        <w:rPr>
          <w:bCs/>
          <w:sz w:val="24"/>
          <w:szCs w:val="24"/>
        </w:rPr>
        <w:t>Comprehensive reports detailing user activities within the system.</w:t>
      </w:r>
    </w:p>
    <w:p w14:paraId="2A1453E7" w14:textId="77777777" w:rsidR="00726FFB" w:rsidRPr="004D4662" w:rsidRDefault="00726FFB" w:rsidP="00726FFB">
      <w:pPr>
        <w:numPr>
          <w:ilvl w:val="0"/>
          <w:numId w:val="2"/>
        </w:numPr>
        <w:spacing w:after="160" w:line="360" w:lineRule="auto"/>
        <w:rPr>
          <w:bCs/>
          <w:sz w:val="24"/>
          <w:szCs w:val="24"/>
        </w:rPr>
      </w:pPr>
      <w:r w:rsidRPr="004D4662">
        <w:rPr>
          <w:bCs/>
          <w:sz w:val="24"/>
          <w:szCs w:val="24"/>
        </w:rPr>
        <w:lastRenderedPageBreak/>
        <w:t>Real-time reporting and monitoring of user interactions.</w:t>
      </w:r>
    </w:p>
    <w:p w14:paraId="68E397B6" w14:textId="77777777" w:rsidR="00726FFB" w:rsidRPr="004D4662" w:rsidRDefault="00726FFB" w:rsidP="00726FFB">
      <w:pPr>
        <w:numPr>
          <w:ilvl w:val="0"/>
          <w:numId w:val="2"/>
        </w:numPr>
        <w:spacing w:after="160" w:line="360" w:lineRule="auto"/>
        <w:rPr>
          <w:bCs/>
          <w:sz w:val="24"/>
          <w:szCs w:val="24"/>
        </w:rPr>
      </w:pPr>
      <w:r w:rsidRPr="004D4662">
        <w:rPr>
          <w:bCs/>
          <w:sz w:val="24"/>
          <w:szCs w:val="24"/>
        </w:rPr>
        <w:t>Unsupervised and temporal sentiment analysis for cyberbullying prediction.</w:t>
      </w:r>
    </w:p>
    <w:p w14:paraId="7E40164D" w14:textId="77777777" w:rsidR="00726FFB" w:rsidRDefault="00726FFB" w:rsidP="00726FFB">
      <w:pPr>
        <w:numPr>
          <w:ilvl w:val="0"/>
          <w:numId w:val="2"/>
        </w:numPr>
        <w:spacing w:after="160" w:line="360" w:lineRule="auto"/>
        <w:rPr>
          <w:bCs/>
          <w:sz w:val="24"/>
          <w:szCs w:val="24"/>
        </w:rPr>
      </w:pPr>
      <w:r w:rsidRPr="004D4662">
        <w:rPr>
          <w:bCs/>
          <w:sz w:val="24"/>
          <w:szCs w:val="24"/>
        </w:rPr>
        <w:t>Robust data security mechanisms to safeguard user information.</w:t>
      </w:r>
    </w:p>
    <w:p w14:paraId="7BA48B78" w14:textId="77777777" w:rsidR="00726FFB" w:rsidRPr="008C7C6D" w:rsidRDefault="00726FFB" w:rsidP="00726FFB">
      <w:pPr>
        <w:spacing w:line="360" w:lineRule="auto"/>
        <w:ind w:left="360"/>
        <w:rPr>
          <w:b/>
          <w:bCs/>
          <w:sz w:val="24"/>
          <w:szCs w:val="24"/>
        </w:rPr>
      </w:pPr>
      <w:r w:rsidRPr="008C7C6D">
        <w:rPr>
          <w:b/>
          <w:bCs/>
          <w:spacing w:val="1"/>
          <w:sz w:val="24"/>
          <w:szCs w:val="24"/>
        </w:rPr>
        <w:t>C</w:t>
      </w:r>
      <w:r w:rsidRPr="008C7C6D">
        <w:rPr>
          <w:b/>
          <w:bCs/>
          <w:sz w:val="24"/>
          <w:szCs w:val="24"/>
        </w:rPr>
        <w:t>.</w:t>
      </w:r>
      <w:r w:rsidRPr="008C7C6D">
        <w:rPr>
          <w:b/>
          <w:bCs/>
          <w:spacing w:val="4"/>
          <w:sz w:val="24"/>
          <w:szCs w:val="24"/>
        </w:rPr>
        <w:t xml:space="preserve"> </w:t>
      </w:r>
      <w:r w:rsidRPr="008C7C6D">
        <w:rPr>
          <w:b/>
          <w:bCs/>
          <w:sz w:val="24"/>
          <w:szCs w:val="24"/>
        </w:rPr>
        <w:t>S</w:t>
      </w:r>
      <w:r w:rsidRPr="008C7C6D">
        <w:rPr>
          <w:b/>
          <w:bCs/>
          <w:spacing w:val="1"/>
          <w:sz w:val="24"/>
          <w:szCs w:val="24"/>
        </w:rPr>
        <w:t>o</w:t>
      </w:r>
      <w:r w:rsidRPr="008C7C6D">
        <w:rPr>
          <w:b/>
          <w:bCs/>
          <w:sz w:val="24"/>
          <w:szCs w:val="24"/>
        </w:rPr>
        <w:t>l</w:t>
      </w:r>
      <w:r w:rsidRPr="008C7C6D">
        <w:rPr>
          <w:b/>
          <w:bCs/>
          <w:spacing w:val="1"/>
          <w:sz w:val="24"/>
          <w:szCs w:val="24"/>
        </w:rPr>
        <w:t>u</w:t>
      </w:r>
      <w:r w:rsidRPr="008C7C6D">
        <w:rPr>
          <w:b/>
          <w:bCs/>
          <w:sz w:val="24"/>
          <w:szCs w:val="24"/>
        </w:rPr>
        <w:t>ti</w:t>
      </w:r>
      <w:r w:rsidRPr="008C7C6D">
        <w:rPr>
          <w:b/>
          <w:bCs/>
          <w:spacing w:val="-1"/>
          <w:sz w:val="24"/>
          <w:szCs w:val="24"/>
        </w:rPr>
        <w:t>o</w:t>
      </w:r>
      <w:r w:rsidRPr="008C7C6D">
        <w:rPr>
          <w:b/>
          <w:bCs/>
          <w:sz w:val="24"/>
          <w:szCs w:val="24"/>
        </w:rPr>
        <w:t>n</w:t>
      </w:r>
      <w:r w:rsidRPr="008C7C6D">
        <w:rPr>
          <w:b/>
          <w:bCs/>
          <w:spacing w:val="-5"/>
          <w:sz w:val="24"/>
          <w:szCs w:val="24"/>
        </w:rPr>
        <w:t xml:space="preserve"> </w:t>
      </w:r>
      <w:r w:rsidRPr="008C7C6D">
        <w:rPr>
          <w:b/>
          <w:bCs/>
          <w:sz w:val="24"/>
          <w:szCs w:val="24"/>
        </w:rPr>
        <w:t>A</w:t>
      </w:r>
      <w:r w:rsidRPr="008C7C6D">
        <w:rPr>
          <w:b/>
          <w:bCs/>
          <w:spacing w:val="-1"/>
          <w:sz w:val="24"/>
          <w:szCs w:val="24"/>
        </w:rPr>
        <w:t>r</w:t>
      </w:r>
      <w:r w:rsidRPr="008C7C6D">
        <w:rPr>
          <w:b/>
          <w:bCs/>
          <w:sz w:val="24"/>
          <w:szCs w:val="24"/>
        </w:rPr>
        <w:t>c</w:t>
      </w:r>
      <w:r w:rsidRPr="008C7C6D">
        <w:rPr>
          <w:b/>
          <w:bCs/>
          <w:spacing w:val="1"/>
          <w:sz w:val="24"/>
          <w:szCs w:val="24"/>
        </w:rPr>
        <w:t>h</w:t>
      </w:r>
      <w:r w:rsidRPr="008C7C6D">
        <w:rPr>
          <w:b/>
          <w:bCs/>
          <w:sz w:val="24"/>
          <w:szCs w:val="24"/>
        </w:rPr>
        <w:t>itect</w:t>
      </w:r>
      <w:r w:rsidRPr="008C7C6D">
        <w:rPr>
          <w:b/>
          <w:bCs/>
          <w:spacing w:val="1"/>
          <w:sz w:val="24"/>
          <w:szCs w:val="24"/>
        </w:rPr>
        <w:t>u</w:t>
      </w:r>
      <w:r w:rsidRPr="008C7C6D">
        <w:rPr>
          <w:b/>
          <w:bCs/>
          <w:spacing w:val="-1"/>
          <w:sz w:val="24"/>
          <w:szCs w:val="24"/>
        </w:rPr>
        <w:t>r</w:t>
      </w:r>
      <w:r w:rsidRPr="008C7C6D">
        <w:rPr>
          <w:b/>
          <w:bCs/>
          <w:sz w:val="24"/>
          <w:szCs w:val="24"/>
        </w:rPr>
        <w:t>e</w:t>
      </w:r>
    </w:p>
    <w:p w14:paraId="72877267" w14:textId="77777777" w:rsidR="00726FFB" w:rsidRPr="008C7C6D" w:rsidRDefault="00726FFB" w:rsidP="00F1420F">
      <w:pPr>
        <w:spacing w:line="360" w:lineRule="auto"/>
        <w:rPr>
          <w:b/>
          <w:bCs/>
          <w:sz w:val="24"/>
          <w:szCs w:val="24"/>
        </w:rPr>
      </w:pPr>
      <w:r w:rsidRPr="008C7C6D">
        <w:rPr>
          <w:sz w:val="24"/>
          <w:szCs w:val="24"/>
        </w:rPr>
        <w:t>The cyberbullying detection system aims to identify and flag instances of cyberbullying in online content.</w:t>
      </w:r>
    </w:p>
    <w:bookmarkEnd w:id="5"/>
    <w:p w14:paraId="23451F3D" w14:textId="036B627A" w:rsidR="00726FFB" w:rsidRPr="008C7C6D" w:rsidRDefault="00726FFB" w:rsidP="00726FFB">
      <w:pPr>
        <w:spacing w:line="360" w:lineRule="auto"/>
        <w:rPr>
          <w:sz w:val="24"/>
          <w:szCs w:val="24"/>
        </w:rPr>
      </w:pPr>
      <w:r w:rsidRPr="004D4662">
        <w:rPr>
          <w:sz w:val="24"/>
          <w:szCs w:val="24"/>
        </w:rPr>
        <w:t xml:space="preserve">The system utilizes a combination of Naive Bayes, profanity analysis, and </w:t>
      </w:r>
      <w:proofErr w:type="spellStart"/>
      <w:r w:rsidRPr="004D4662">
        <w:rPr>
          <w:sz w:val="24"/>
          <w:szCs w:val="24"/>
        </w:rPr>
        <w:t>TextBlob</w:t>
      </w:r>
      <w:proofErr w:type="spellEnd"/>
      <w:r w:rsidRPr="004D4662">
        <w:rPr>
          <w:sz w:val="24"/>
          <w:szCs w:val="24"/>
        </w:rPr>
        <w:t xml:space="preserve"> analysis to achieve accurate and efficient detection. The following is a high-level solution architecture for the system:</w:t>
      </w:r>
    </w:p>
    <w:p w14:paraId="2DCC34A3" w14:textId="77777777" w:rsidR="00726FFB" w:rsidRPr="004D4662" w:rsidRDefault="00726FFB" w:rsidP="00726FFB">
      <w:pPr>
        <w:pStyle w:val="ListParagraph"/>
        <w:numPr>
          <w:ilvl w:val="0"/>
          <w:numId w:val="2"/>
        </w:numPr>
        <w:tabs>
          <w:tab w:val="left" w:pos="720"/>
        </w:tabs>
        <w:spacing w:line="360" w:lineRule="auto"/>
        <w:ind w:right="-33"/>
        <w:jc w:val="both"/>
        <w:rPr>
          <w:rFonts w:ascii="Times New Roman" w:hAnsi="Times New Roman" w:cs="Times New Roman"/>
          <w:sz w:val="24"/>
          <w:szCs w:val="24"/>
        </w:rPr>
      </w:pPr>
      <w:r w:rsidRPr="004D4662">
        <w:rPr>
          <w:rFonts w:ascii="Times New Roman" w:hAnsi="Times New Roman" w:cs="Times New Roman"/>
          <w:sz w:val="24"/>
          <w:szCs w:val="24"/>
        </w:rPr>
        <w:t>Data Collection: This phase is for gathering a diverse dataset consisting of online content (e.g., social media posts, comments, messages) that includes both cyberbullying and non-cyberbullying instances.</w:t>
      </w:r>
    </w:p>
    <w:p w14:paraId="0E0C2404" w14:textId="77777777" w:rsidR="00726FFB" w:rsidRPr="008C7C6D" w:rsidRDefault="00726FFB" w:rsidP="00726FFB">
      <w:pPr>
        <w:pStyle w:val="ListParagraph"/>
        <w:numPr>
          <w:ilvl w:val="0"/>
          <w:numId w:val="2"/>
        </w:numPr>
        <w:tabs>
          <w:tab w:val="left" w:pos="720"/>
        </w:tabs>
        <w:spacing w:line="360" w:lineRule="auto"/>
        <w:ind w:right="-33"/>
        <w:jc w:val="both"/>
        <w:rPr>
          <w:rFonts w:ascii="Times New Roman" w:hAnsi="Times New Roman" w:cs="Times New Roman"/>
          <w:sz w:val="24"/>
          <w:szCs w:val="24"/>
        </w:rPr>
      </w:pPr>
      <w:r w:rsidRPr="004D4662">
        <w:rPr>
          <w:rFonts w:ascii="Times New Roman" w:hAnsi="Times New Roman" w:cs="Times New Roman"/>
          <w:sz w:val="24"/>
          <w:szCs w:val="24"/>
        </w:rPr>
        <w:t xml:space="preserve">Preprocessing: Cleaning the collected data by removing irrelevant information, such as URLs, emojis, and special characters and </w:t>
      </w:r>
      <w:proofErr w:type="spellStart"/>
      <w:r w:rsidRPr="004D4662">
        <w:rPr>
          <w:rFonts w:ascii="Times New Roman" w:hAnsi="Times New Roman" w:cs="Times New Roman"/>
          <w:sz w:val="24"/>
          <w:szCs w:val="24"/>
        </w:rPr>
        <w:t>spliting</w:t>
      </w:r>
      <w:proofErr w:type="spellEnd"/>
      <w:r w:rsidRPr="004D4662">
        <w:rPr>
          <w:rFonts w:ascii="Times New Roman" w:hAnsi="Times New Roman" w:cs="Times New Roman"/>
          <w:sz w:val="24"/>
          <w:szCs w:val="24"/>
        </w:rPr>
        <w:t xml:space="preserve"> the </w:t>
      </w:r>
      <w:proofErr w:type="spellStart"/>
      <w:r w:rsidRPr="004D4662">
        <w:rPr>
          <w:rFonts w:ascii="Times New Roman" w:hAnsi="Times New Roman" w:cs="Times New Roman"/>
          <w:sz w:val="24"/>
          <w:szCs w:val="24"/>
        </w:rPr>
        <w:t>preprocessed</w:t>
      </w:r>
      <w:proofErr w:type="spellEnd"/>
      <w:r w:rsidRPr="004D4662">
        <w:rPr>
          <w:rFonts w:ascii="Times New Roman" w:hAnsi="Times New Roman" w:cs="Times New Roman"/>
          <w:sz w:val="24"/>
          <w:szCs w:val="24"/>
        </w:rPr>
        <w:t xml:space="preserve"> dataset into training and testing sets.</w:t>
      </w:r>
    </w:p>
    <w:p w14:paraId="02CE55EB" w14:textId="77777777" w:rsidR="00726FFB" w:rsidRPr="004D4662" w:rsidRDefault="00726FFB" w:rsidP="00726FFB">
      <w:pPr>
        <w:pStyle w:val="ListParagraph"/>
        <w:numPr>
          <w:ilvl w:val="0"/>
          <w:numId w:val="2"/>
        </w:numPr>
        <w:spacing w:line="360" w:lineRule="auto"/>
        <w:rPr>
          <w:rFonts w:ascii="Times New Roman" w:hAnsi="Times New Roman" w:cs="Times New Roman"/>
          <w:color w:val="000000"/>
          <w:sz w:val="24"/>
          <w:szCs w:val="24"/>
          <w:shd w:val="clear" w:color="auto" w:fill="F7F7F7"/>
        </w:rPr>
      </w:pPr>
      <w:r w:rsidRPr="004D4662">
        <w:rPr>
          <w:rFonts w:ascii="Times New Roman" w:hAnsi="Times New Roman" w:cs="Times New Roman"/>
          <w:color w:val="000000"/>
          <w:sz w:val="24"/>
          <w:szCs w:val="24"/>
          <w:shd w:val="clear" w:color="auto" w:fill="F7F7F7"/>
        </w:rPr>
        <w:t>Naive Bayes Classifier:</w:t>
      </w:r>
      <w:r w:rsidRPr="004D4662">
        <w:rPr>
          <w:rFonts w:ascii="Times New Roman" w:hAnsi="Times New Roman" w:cs="Times New Roman"/>
          <w:sz w:val="24"/>
          <w:szCs w:val="24"/>
        </w:rPr>
        <w:t xml:space="preserve"> </w:t>
      </w:r>
      <w:r w:rsidRPr="004D4662">
        <w:rPr>
          <w:rFonts w:ascii="Times New Roman" w:hAnsi="Times New Roman" w:cs="Times New Roman"/>
          <w:color w:val="000000"/>
          <w:sz w:val="24"/>
          <w:szCs w:val="24"/>
          <w:shd w:val="clear" w:color="auto" w:fill="F7F7F7"/>
        </w:rPr>
        <w:t>Naive Bayes algorithm to calculates the probabilities of an instance belonging to the cyberbullying or non-cyberbullying class.</w:t>
      </w:r>
    </w:p>
    <w:p w14:paraId="40C2CF25" w14:textId="77777777" w:rsidR="00726FFB" w:rsidRPr="004D4662" w:rsidRDefault="00726FFB" w:rsidP="00726FFB">
      <w:pPr>
        <w:pStyle w:val="ListParagraph"/>
        <w:numPr>
          <w:ilvl w:val="0"/>
          <w:numId w:val="2"/>
        </w:numPr>
        <w:spacing w:line="360" w:lineRule="auto"/>
        <w:rPr>
          <w:rFonts w:ascii="Times New Roman" w:hAnsi="Times New Roman" w:cs="Times New Roman"/>
          <w:sz w:val="24"/>
          <w:szCs w:val="24"/>
        </w:rPr>
      </w:pPr>
      <w:r w:rsidRPr="004D4662">
        <w:rPr>
          <w:rFonts w:ascii="Times New Roman" w:hAnsi="Times New Roman" w:cs="Times New Roman"/>
          <w:sz w:val="24"/>
          <w:szCs w:val="24"/>
        </w:rPr>
        <w:t>Profanity Analysis: Filters the data that can identify offensive and inappropriate language commonly associated with cyberbullying.</w:t>
      </w:r>
    </w:p>
    <w:p w14:paraId="0C918FD2" w14:textId="77777777" w:rsidR="00726FFB" w:rsidRPr="004D4662" w:rsidRDefault="00726FFB" w:rsidP="00726FFB">
      <w:pPr>
        <w:pStyle w:val="ListParagraph"/>
        <w:numPr>
          <w:ilvl w:val="0"/>
          <w:numId w:val="2"/>
        </w:numPr>
        <w:spacing w:line="360" w:lineRule="auto"/>
        <w:rPr>
          <w:rFonts w:ascii="Times New Roman" w:hAnsi="Times New Roman" w:cs="Times New Roman"/>
          <w:sz w:val="24"/>
          <w:szCs w:val="24"/>
        </w:rPr>
      </w:pPr>
      <w:proofErr w:type="spellStart"/>
      <w:r w:rsidRPr="004D4662">
        <w:rPr>
          <w:rFonts w:ascii="Times New Roman" w:hAnsi="Times New Roman" w:cs="Times New Roman"/>
          <w:sz w:val="24"/>
          <w:szCs w:val="24"/>
        </w:rPr>
        <w:t>TextBlob</w:t>
      </w:r>
      <w:proofErr w:type="spellEnd"/>
      <w:r w:rsidRPr="004D4662">
        <w:rPr>
          <w:rFonts w:ascii="Times New Roman" w:hAnsi="Times New Roman" w:cs="Times New Roman"/>
          <w:sz w:val="24"/>
          <w:szCs w:val="24"/>
        </w:rPr>
        <w:t xml:space="preserve"> Analysis: Utilizes </w:t>
      </w:r>
      <w:proofErr w:type="spellStart"/>
      <w:r w:rsidRPr="004D4662">
        <w:rPr>
          <w:rFonts w:ascii="Times New Roman" w:hAnsi="Times New Roman" w:cs="Times New Roman"/>
          <w:sz w:val="24"/>
          <w:szCs w:val="24"/>
        </w:rPr>
        <w:t>TextBlob</w:t>
      </w:r>
      <w:proofErr w:type="spellEnd"/>
      <w:r w:rsidRPr="004D4662">
        <w:rPr>
          <w:rFonts w:ascii="Times New Roman" w:hAnsi="Times New Roman" w:cs="Times New Roman"/>
          <w:sz w:val="24"/>
          <w:szCs w:val="24"/>
        </w:rPr>
        <w:t xml:space="preserve">, a Python library for natural language processing, to perform sentiment analysis and subjectivity analysis on the text. </w:t>
      </w:r>
      <w:r w:rsidRPr="004D4662">
        <w:rPr>
          <w:rFonts w:ascii="Times New Roman" w:hAnsi="Times New Roman" w:cs="Times New Roman"/>
          <w:sz w:val="24"/>
          <w:szCs w:val="24"/>
        </w:rPr>
        <w:t>Sentiment analysis determines the polarity (positive, negative, or neutral) of the text.</w:t>
      </w:r>
    </w:p>
    <w:p w14:paraId="47471972" w14:textId="77777777" w:rsidR="00726FFB" w:rsidRPr="004D4662" w:rsidRDefault="00726FFB" w:rsidP="00726FFB">
      <w:pPr>
        <w:pStyle w:val="ListParagraph"/>
        <w:numPr>
          <w:ilvl w:val="0"/>
          <w:numId w:val="2"/>
        </w:numPr>
        <w:spacing w:line="360" w:lineRule="auto"/>
        <w:rPr>
          <w:rFonts w:ascii="Times New Roman" w:hAnsi="Times New Roman" w:cs="Times New Roman"/>
          <w:sz w:val="24"/>
          <w:szCs w:val="24"/>
        </w:rPr>
      </w:pPr>
      <w:r w:rsidRPr="004D4662">
        <w:rPr>
          <w:rFonts w:ascii="Times New Roman" w:hAnsi="Times New Roman" w:cs="Times New Roman"/>
          <w:sz w:val="24"/>
          <w:szCs w:val="24"/>
        </w:rPr>
        <w:t xml:space="preserve">Aggregation and Decision Making: Combine the outputs from Naive Bayes, profanity analysis, and </w:t>
      </w:r>
      <w:proofErr w:type="spellStart"/>
      <w:r w:rsidRPr="004D4662">
        <w:rPr>
          <w:rFonts w:ascii="Times New Roman" w:hAnsi="Times New Roman" w:cs="Times New Roman"/>
          <w:sz w:val="24"/>
          <w:szCs w:val="24"/>
        </w:rPr>
        <w:t>TextBlob</w:t>
      </w:r>
      <w:proofErr w:type="spellEnd"/>
      <w:r w:rsidRPr="004D4662">
        <w:rPr>
          <w:rFonts w:ascii="Times New Roman" w:hAnsi="Times New Roman" w:cs="Times New Roman"/>
          <w:sz w:val="24"/>
          <w:szCs w:val="24"/>
        </w:rPr>
        <w:t xml:space="preserve"> analysis to arrive at a final decision.</w:t>
      </w:r>
    </w:p>
    <w:p w14:paraId="1CE0B864" w14:textId="0DA8000F" w:rsidR="00726FFB" w:rsidRDefault="00726FFB" w:rsidP="00726FFB">
      <w:pPr>
        <w:pStyle w:val="BodyText"/>
        <w:spacing w:line="360" w:lineRule="auto"/>
      </w:pPr>
      <w:r w:rsidRPr="004D4662">
        <w:t>Integration and Deployment: Integrating the cyberbullying detection system  on the Discord server where there is a bot that listens to every text message that is sent in real time.</w:t>
      </w:r>
    </w:p>
    <w:p w14:paraId="7F85E015" w14:textId="77777777" w:rsidR="00AC4A63" w:rsidRDefault="00AC4A63" w:rsidP="00726FFB">
      <w:pPr>
        <w:pStyle w:val="BodyText"/>
        <w:spacing w:line="360" w:lineRule="auto"/>
        <w:rPr>
          <w:b/>
          <w:bCs/>
        </w:rPr>
      </w:pPr>
    </w:p>
    <w:p w14:paraId="1AA67D6C" w14:textId="2E1F3D78" w:rsidR="00F1420F" w:rsidRPr="00F1420F" w:rsidRDefault="00F1420F" w:rsidP="00726FFB">
      <w:pPr>
        <w:pStyle w:val="BodyText"/>
        <w:spacing w:line="360" w:lineRule="auto"/>
        <w:rPr>
          <w:b/>
          <w:bCs/>
        </w:rPr>
      </w:pPr>
      <w:r w:rsidRPr="00F1420F">
        <w:rPr>
          <w:b/>
          <w:bCs/>
        </w:rPr>
        <w:t>Architectural Design</w:t>
      </w:r>
    </w:p>
    <w:p w14:paraId="4EF4C562" w14:textId="2831D433" w:rsidR="00F1420F" w:rsidRDefault="00F1420F" w:rsidP="00726FFB">
      <w:pPr>
        <w:pStyle w:val="BodyText"/>
        <w:spacing w:line="360" w:lineRule="auto"/>
        <w:rPr>
          <w:lang w:val="en-ZW"/>
        </w:rPr>
      </w:pPr>
      <w:r w:rsidRPr="00F1420F">
        <w:rPr>
          <w:noProof/>
        </w:rPr>
        <w:drawing>
          <wp:inline distT="0" distB="0" distL="0" distR="0" wp14:anchorId="38C15AE2" wp14:editId="28130889">
            <wp:extent cx="3665220" cy="2189480"/>
            <wp:effectExtent l="0" t="0" r="0" b="1270"/>
            <wp:docPr id="10" name="Picture 9">
              <a:extLst xmlns:a="http://schemas.openxmlformats.org/drawingml/2006/main">
                <a:ext uri="{FF2B5EF4-FFF2-40B4-BE49-F238E27FC236}">
                  <a16:creationId xmlns:a16="http://schemas.microsoft.com/office/drawing/2014/main" id="{C40821D8-483E-C189-C5FB-6404045F32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40821D8-483E-C189-C5FB-6404045F3255}"/>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5220" cy="2189480"/>
                    </a:xfrm>
                    <a:prstGeom prst="rect">
                      <a:avLst/>
                    </a:prstGeom>
                  </pic:spPr>
                </pic:pic>
              </a:graphicData>
            </a:graphic>
          </wp:inline>
        </w:drawing>
      </w:r>
    </w:p>
    <w:p w14:paraId="07F6BD47" w14:textId="473A5D02" w:rsidR="00726FFB" w:rsidRDefault="00F1420F" w:rsidP="00726FFB">
      <w:pPr>
        <w:pStyle w:val="BodyText"/>
        <w:spacing w:line="360" w:lineRule="auto"/>
        <w:rPr>
          <w:i/>
          <w:iCs/>
        </w:rPr>
      </w:pPr>
      <w:r w:rsidRPr="00F1420F">
        <w:rPr>
          <w:i/>
          <w:iCs/>
        </w:rPr>
        <w:t>This architectural design provides a high-level overview of the main components and their interactions in  the cyberbullying detection system</w:t>
      </w:r>
    </w:p>
    <w:p w14:paraId="52297E04" w14:textId="77777777" w:rsidR="00F1420F" w:rsidRPr="00F1420F" w:rsidRDefault="00F1420F" w:rsidP="00726FFB">
      <w:pPr>
        <w:pStyle w:val="BodyText"/>
        <w:spacing w:line="360" w:lineRule="auto"/>
      </w:pPr>
    </w:p>
    <w:p w14:paraId="016F8E49" w14:textId="77777777" w:rsidR="008D1C26" w:rsidRDefault="008D1C26" w:rsidP="00F1420F">
      <w:pPr>
        <w:spacing w:line="360" w:lineRule="auto"/>
        <w:rPr>
          <w:b/>
          <w:bCs/>
          <w:sz w:val="24"/>
          <w:szCs w:val="24"/>
        </w:rPr>
      </w:pPr>
    </w:p>
    <w:p w14:paraId="5421F0BF" w14:textId="4D8BA617" w:rsidR="00F1420F" w:rsidRDefault="00F1420F" w:rsidP="00F1420F">
      <w:pPr>
        <w:spacing w:line="360" w:lineRule="auto"/>
        <w:rPr>
          <w:b/>
          <w:bCs/>
          <w:sz w:val="24"/>
          <w:szCs w:val="24"/>
        </w:rPr>
      </w:pPr>
      <w:r>
        <w:rPr>
          <w:b/>
          <w:bCs/>
          <w:sz w:val="24"/>
          <w:szCs w:val="24"/>
        </w:rPr>
        <w:t>RESULTS AND FUTURE WORKS</w:t>
      </w:r>
    </w:p>
    <w:p w14:paraId="29F5C738" w14:textId="77777777" w:rsidR="008D1C26" w:rsidRDefault="008D1C26" w:rsidP="00F1420F">
      <w:pPr>
        <w:spacing w:line="266" w:lineRule="auto"/>
        <w:ind w:right="517"/>
        <w:rPr>
          <w:sz w:val="24"/>
          <w:szCs w:val="24"/>
        </w:rPr>
      </w:pPr>
    </w:p>
    <w:p w14:paraId="766DF28E" w14:textId="77777777" w:rsidR="008D1C26" w:rsidRDefault="008D1C26" w:rsidP="00F1420F">
      <w:pPr>
        <w:spacing w:line="266" w:lineRule="auto"/>
        <w:ind w:right="517"/>
        <w:rPr>
          <w:sz w:val="24"/>
          <w:szCs w:val="24"/>
        </w:rPr>
      </w:pPr>
    </w:p>
    <w:p w14:paraId="42E0E73C" w14:textId="77777777" w:rsidR="008D1C26" w:rsidRDefault="008D1C26" w:rsidP="00F1420F">
      <w:pPr>
        <w:spacing w:line="266" w:lineRule="auto"/>
        <w:ind w:right="517"/>
        <w:rPr>
          <w:sz w:val="24"/>
          <w:szCs w:val="24"/>
        </w:rPr>
      </w:pPr>
    </w:p>
    <w:p w14:paraId="14AEC972" w14:textId="77777777" w:rsidR="008D1C26" w:rsidRDefault="008D1C26" w:rsidP="00F1420F">
      <w:pPr>
        <w:spacing w:line="266" w:lineRule="auto"/>
        <w:ind w:right="517"/>
        <w:rPr>
          <w:sz w:val="24"/>
          <w:szCs w:val="24"/>
        </w:rPr>
      </w:pPr>
    </w:p>
    <w:p w14:paraId="1DD046D5" w14:textId="77777777" w:rsidR="008D1C26" w:rsidRDefault="008D1C26" w:rsidP="00F1420F">
      <w:pPr>
        <w:spacing w:line="266" w:lineRule="auto"/>
        <w:ind w:right="517"/>
        <w:rPr>
          <w:sz w:val="24"/>
          <w:szCs w:val="24"/>
        </w:rPr>
      </w:pPr>
    </w:p>
    <w:p w14:paraId="023F65E3" w14:textId="77777777" w:rsidR="008D1C26" w:rsidRDefault="008D1C26" w:rsidP="00F1420F">
      <w:pPr>
        <w:spacing w:line="266" w:lineRule="auto"/>
        <w:ind w:right="517"/>
        <w:rPr>
          <w:sz w:val="24"/>
          <w:szCs w:val="24"/>
        </w:rPr>
      </w:pPr>
    </w:p>
    <w:p w14:paraId="5648FB9F" w14:textId="77777777" w:rsidR="008D1C26" w:rsidRDefault="008D1C26" w:rsidP="00F1420F">
      <w:pPr>
        <w:spacing w:line="266" w:lineRule="auto"/>
        <w:ind w:right="517"/>
        <w:rPr>
          <w:sz w:val="24"/>
          <w:szCs w:val="24"/>
        </w:rPr>
      </w:pPr>
    </w:p>
    <w:p w14:paraId="502261B6" w14:textId="77777777" w:rsidR="008D1C26" w:rsidRDefault="008D1C26" w:rsidP="00F1420F">
      <w:pPr>
        <w:spacing w:line="266" w:lineRule="auto"/>
        <w:ind w:right="517"/>
        <w:rPr>
          <w:sz w:val="24"/>
          <w:szCs w:val="24"/>
        </w:rPr>
      </w:pPr>
    </w:p>
    <w:p w14:paraId="17AF638D" w14:textId="77777777" w:rsidR="008D1C26" w:rsidRDefault="008D1C26" w:rsidP="00F1420F">
      <w:pPr>
        <w:spacing w:line="266" w:lineRule="auto"/>
        <w:ind w:right="517"/>
        <w:rPr>
          <w:sz w:val="24"/>
          <w:szCs w:val="24"/>
        </w:rPr>
      </w:pPr>
    </w:p>
    <w:p w14:paraId="6FAC6D11" w14:textId="77777777" w:rsidR="008D1C26" w:rsidRDefault="008D1C26" w:rsidP="00F1420F">
      <w:pPr>
        <w:spacing w:line="266" w:lineRule="auto"/>
        <w:ind w:right="517"/>
        <w:rPr>
          <w:sz w:val="24"/>
          <w:szCs w:val="24"/>
        </w:rPr>
      </w:pPr>
    </w:p>
    <w:p w14:paraId="07BAE196" w14:textId="77777777" w:rsidR="008D1C26" w:rsidRDefault="008D1C26" w:rsidP="00F1420F">
      <w:pPr>
        <w:spacing w:line="266" w:lineRule="auto"/>
        <w:ind w:right="517"/>
        <w:rPr>
          <w:sz w:val="24"/>
          <w:szCs w:val="24"/>
        </w:rPr>
      </w:pPr>
    </w:p>
    <w:p w14:paraId="1603BA59" w14:textId="77777777" w:rsidR="008D1C26" w:rsidRDefault="008D1C26" w:rsidP="00F1420F">
      <w:pPr>
        <w:spacing w:line="266" w:lineRule="auto"/>
        <w:ind w:right="517"/>
        <w:rPr>
          <w:sz w:val="24"/>
          <w:szCs w:val="24"/>
        </w:rPr>
      </w:pPr>
    </w:p>
    <w:p w14:paraId="246655A2" w14:textId="77777777" w:rsidR="008D1C26" w:rsidRDefault="008D1C26" w:rsidP="00F1420F">
      <w:pPr>
        <w:spacing w:line="266" w:lineRule="auto"/>
        <w:ind w:right="517"/>
        <w:rPr>
          <w:sz w:val="24"/>
          <w:szCs w:val="24"/>
        </w:rPr>
      </w:pPr>
    </w:p>
    <w:p w14:paraId="0607DA47" w14:textId="77777777" w:rsidR="008D1C26" w:rsidRDefault="008D1C26" w:rsidP="00F1420F">
      <w:pPr>
        <w:spacing w:line="266" w:lineRule="auto"/>
        <w:ind w:right="517"/>
        <w:rPr>
          <w:sz w:val="24"/>
          <w:szCs w:val="24"/>
        </w:rPr>
      </w:pPr>
    </w:p>
    <w:p w14:paraId="2FBBAA93" w14:textId="77777777" w:rsidR="008D1C26" w:rsidRDefault="008D1C26" w:rsidP="00F1420F">
      <w:pPr>
        <w:spacing w:line="266" w:lineRule="auto"/>
        <w:ind w:right="517"/>
        <w:rPr>
          <w:sz w:val="24"/>
          <w:szCs w:val="24"/>
        </w:rPr>
      </w:pPr>
    </w:p>
    <w:p w14:paraId="2F301DD4" w14:textId="4FD16926" w:rsidR="00F1420F" w:rsidRDefault="00F1420F" w:rsidP="00F1420F">
      <w:pPr>
        <w:spacing w:line="266" w:lineRule="auto"/>
        <w:ind w:right="517"/>
        <w:rPr>
          <w:sz w:val="24"/>
          <w:szCs w:val="24"/>
        </w:rPr>
      </w:pPr>
      <w:r>
        <w:rPr>
          <w:sz w:val="24"/>
          <w:szCs w:val="24"/>
        </w:rPr>
        <w:lastRenderedPageBreak/>
        <w:t>TABLE OF RESULTS</w:t>
      </w:r>
    </w:p>
    <w:tbl>
      <w:tblPr>
        <w:tblpPr w:leftFromText="180" w:rightFromText="180" w:vertAnchor="text" w:horzAnchor="margin" w:tblpY="184"/>
        <w:tblW w:w="5568" w:type="dxa"/>
        <w:tblLayout w:type="fixed"/>
        <w:tblCellMar>
          <w:left w:w="0" w:type="dxa"/>
          <w:right w:w="0" w:type="dxa"/>
        </w:tblCellMar>
        <w:tblLook w:val="01E0" w:firstRow="1" w:lastRow="1" w:firstColumn="1" w:lastColumn="1" w:noHBand="0" w:noVBand="0"/>
      </w:tblPr>
      <w:tblGrid>
        <w:gridCol w:w="1503"/>
        <w:gridCol w:w="2556"/>
        <w:gridCol w:w="1509"/>
      </w:tblGrid>
      <w:tr w:rsidR="000F4A90" w:rsidRPr="006E631C" w14:paraId="6D698925" w14:textId="77777777" w:rsidTr="000F4A90">
        <w:trPr>
          <w:trHeight w:hRule="exact" w:val="314"/>
        </w:trPr>
        <w:tc>
          <w:tcPr>
            <w:tcW w:w="1503" w:type="dxa"/>
            <w:tcBorders>
              <w:top w:val="single" w:sz="6" w:space="0" w:color="000000"/>
              <w:left w:val="single" w:sz="6" w:space="0" w:color="000000"/>
              <w:bottom w:val="single" w:sz="6" w:space="0" w:color="000000"/>
              <w:right w:val="single" w:sz="6" w:space="0" w:color="000000"/>
            </w:tcBorders>
            <w:hideMark/>
          </w:tcPr>
          <w:p w14:paraId="70BF7635" w14:textId="77777777" w:rsidR="000F4A90" w:rsidRPr="006E631C" w:rsidRDefault="000F4A90" w:rsidP="000F4A90">
            <w:pPr>
              <w:spacing w:line="360" w:lineRule="auto"/>
              <w:rPr>
                <w:spacing w:val="2"/>
                <w:sz w:val="24"/>
                <w:szCs w:val="24"/>
                <w:lang w:val="en-ZW"/>
              </w:rPr>
            </w:pPr>
            <w:r w:rsidRPr="006E631C">
              <w:rPr>
                <w:b/>
                <w:spacing w:val="2"/>
                <w:sz w:val="24"/>
                <w:szCs w:val="24"/>
                <w:lang w:val="en-ZW"/>
              </w:rPr>
              <w:t>Domain</w:t>
            </w:r>
          </w:p>
        </w:tc>
        <w:tc>
          <w:tcPr>
            <w:tcW w:w="2556" w:type="dxa"/>
            <w:tcBorders>
              <w:top w:val="single" w:sz="6" w:space="0" w:color="000000"/>
              <w:left w:val="single" w:sz="6" w:space="0" w:color="000000"/>
              <w:bottom w:val="single" w:sz="6" w:space="0" w:color="000000"/>
              <w:right w:val="single" w:sz="6" w:space="0" w:color="000000"/>
            </w:tcBorders>
            <w:hideMark/>
          </w:tcPr>
          <w:p w14:paraId="7C26C6E9" w14:textId="77777777" w:rsidR="000F4A90" w:rsidRPr="006E631C" w:rsidRDefault="000F4A90" w:rsidP="000F4A90">
            <w:pPr>
              <w:spacing w:line="360" w:lineRule="auto"/>
              <w:rPr>
                <w:spacing w:val="2"/>
                <w:sz w:val="24"/>
                <w:szCs w:val="24"/>
                <w:lang w:val="en-ZW"/>
              </w:rPr>
            </w:pPr>
            <w:r w:rsidRPr="006E631C">
              <w:rPr>
                <w:b/>
                <w:spacing w:val="2"/>
                <w:sz w:val="24"/>
                <w:szCs w:val="24"/>
                <w:lang w:val="en-ZW"/>
              </w:rPr>
              <w:t>Expected Results</w:t>
            </w:r>
          </w:p>
        </w:tc>
        <w:tc>
          <w:tcPr>
            <w:tcW w:w="1509" w:type="dxa"/>
            <w:tcBorders>
              <w:top w:val="single" w:sz="6" w:space="0" w:color="000000"/>
              <w:left w:val="single" w:sz="6" w:space="0" w:color="000000"/>
              <w:bottom w:val="single" w:sz="6" w:space="0" w:color="000000"/>
              <w:right w:val="single" w:sz="6" w:space="0" w:color="000000"/>
            </w:tcBorders>
            <w:hideMark/>
          </w:tcPr>
          <w:p w14:paraId="76A9DBFE" w14:textId="77777777" w:rsidR="000F4A90" w:rsidRPr="006E631C" w:rsidRDefault="000F4A90" w:rsidP="000F4A90">
            <w:pPr>
              <w:spacing w:line="360" w:lineRule="auto"/>
              <w:rPr>
                <w:spacing w:val="2"/>
                <w:sz w:val="24"/>
                <w:szCs w:val="24"/>
                <w:lang w:val="en-ZW"/>
              </w:rPr>
            </w:pPr>
            <w:r w:rsidRPr="006E631C">
              <w:rPr>
                <w:b/>
                <w:spacing w:val="2"/>
                <w:sz w:val="24"/>
                <w:szCs w:val="24"/>
                <w:lang w:val="en-ZW"/>
              </w:rPr>
              <w:t>Actual Results</w:t>
            </w:r>
          </w:p>
        </w:tc>
      </w:tr>
      <w:tr w:rsidR="000F4A90" w:rsidRPr="006E631C" w14:paraId="47F82768" w14:textId="77777777" w:rsidTr="000F4A90">
        <w:trPr>
          <w:trHeight w:hRule="exact" w:val="2958"/>
        </w:trPr>
        <w:tc>
          <w:tcPr>
            <w:tcW w:w="1503" w:type="dxa"/>
            <w:tcBorders>
              <w:top w:val="single" w:sz="6" w:space="0" w:color="000000"/>
              <w:left w:val="single" w:sz="6" w:space="0" w:color="000000"/>
              <w:bottom w:val="single" w:sz="6" w:space="0" w:color="000000"/>
              <w:right w:val="single" w:sz="6" w:space="0" w:color="000000"/>
            </w:tcBorders>
            <w:hideMark/>
          </w:tcPr>
          <w:p w14:paraId="04BF439C"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Functional Testing</w:t>
            </w:r>
          </w:p>
        </w:tc>
        <w:tc>
          <w:tcPr>
            <w:tcW w:w="2556" w:type="dxa"/>
            <w:tcBorders>
              <w:top w:val="single" w:sz="6" w:space="0" w:color="000000"/>
              <w:left w:val="single" w:sz="6" w:space="0" w:color="000000"/>
              <w:bottom w:val="single" w:sz="6" w:space="0" w:color="000000"/>
              <w:right w:val="single" w:sz="6" w:space="0" w:color="000000"/>
            </w:tcBorders>
            <w:hideMark/>
          </w:tcPr>
          <w:p w14:paraId="38917231"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w:t>
            </w:r>
            <w:r w:rsidRPr="006E631C">
              <w:rPr>
                <w:spacing w:val="2"/>
                <w:sz w:val="24"/>
                <w:szCs w:val="24"/>
                <w:lang w:val="en-ZW"/>
              </w:rPr>
              <w:tab/>
              <w:t>The system modules should function as expected.</w:t>
            </w:r>
          </w:p>
          <w:p w14:paraId="3ED69652"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•The system should be easily accessible and user friendly.</w:t>
            </w:r>
          </w:p>
          <w:p w14:paraId="49519D6F"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•Error messages should be displayed on the system.</w:t>
            </w:r>
          </w:p>
        </w:tc>
        <w:tc>
          <w:tcPr>
            <w:tcW w:w="1509" w:type="dxa"/>
            <w:tcBorders>
              <w:top w:val="single" w:sz="6" w:space="0" w:color="000000"/>
              <w:left w:val="single" w:sz="6" w:space="0" w:color="000000"/>
              <w:bottom w:val="single" w:sz="6" w:space="0" w:color="000000"/>
              <w:right w:val="single" w:sz="6" w:space="0" w:color="000000"/>
            </w:tcBorders>
            <w:hideMark/>
          </w:tcPr>
          <w:p w14:paraId="5B117667"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As expected</w:t>
            </w:r>
          </w:p>
        </w:tc>
      </w:tr>
      <w:tr w:rsidR="000F4A90" w:rsidRPr="006E631C" w14:paraId="3C9B0AA9" w14:textId="77777777" w:rsidTr="000F4A90">
        <w:trPr>
          <w:trHeight w:hRule="exact" w:val="879"/>
        </w:trPr>
        <w:tc>
          <w:tcPr>
            <w:tcW w:w="1503" w:type="dxa"/>
            <w:tcBorders>
              <w:top w:val="single" w:sz="6" w:space="0" w:color="000000"/>
              <w:left w:val="single" w:sz="6" w:space="0" w:color="000000"/>
              <w:bottom w:val="single" w:sz="6" w:space="0" w:color="000000"/>
              <w:right w:val="single" w:sz="6" w:space="0" w:color="000000"/>
            </w:tcBorders>
            <w:hideMark/>
          </w:tcPr>
          <w:p w14:paraId="160CA065"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Integration Testing</w:t>
            </w:r>
          </w:p>
        </w:tc>
        <w:tc>
          <w:tcPr>
            <w:tcW w:w="2556" w:type="dxa"/>
            <w:tcBorders>
              <w:top w:val="single" w:sz="6" w:space="0" w:color="000000"/>
              <w:left w:val="single" w:sz="6" w:space="0" w:color="000000"/>
              <w:bottom w:val="single" w:sz="6" w:space="0" w:color="000000"/>
              <w:right w:val="single" w:sz="6" w:space="0" w:color="000000"/>
            </w:tcBorders>
            <w:hideMark/>
          </w:tcPr>
          <w:p w14:paraId="7D71ED79"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All the integrated modules should work</w:t>
            </w:r>
          </w:p>
          <w:p w14:paraId="16B0304C"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together flawlessly.</w:t>
            </w:r>
          </w:p>
        </w:tc>
        <w:tc>
          <w:tcPr>
            <w:tcW w:w="1509" w:type="dxa"/>
            <w:tcBorders>
              <w:top w:val="single" w:sz="6" w:space="0" w:color="000000"/>
              <w:left w:val="single" w:sz="6" w:space="0" w:color="000000"/>
              <w:bottom w:val="single" w:sz="6" w:space="0" w:color="000000"/>
              <w:right w:val="single" w:sz="6" w:space="0" w:color="000000"/>
            </w:tcBorders>
            <w:hideMark/>
          </w:tcPr>
          <w:p w14:paraId="00399879"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As expected</w:t>
            </w:r>
          </w:p>
        </w:tc>
      </w:tr>
      <w:tr w:rsidR="000F4A90" w:rsidRPr="006E631C" w14:paraId="29AB6450" w14:textId="77777777" w:rsidTr="000F4A90">
        <w:trPr>
          <w:trHeight w:hRule="exact" w:val="877"/>
        </w:trPr>
        <w:tc>
          <w:tcPr>
            <w:tcW w:w="1503" w:type="dxa"/>
            <w:tcBorders>
              <w:top w:val="single" w:sz="6" w:space="0" w:color="000000"/>
              <w:left w:val="single" w:sz="6" w:space="0" w:color="000000"/>
              <w:bottom w:val="single" w:sz="6" w:space="0" w:color="000000"/>
              <w:right w:val="single" w:sz="6" w:space="0" w:color="000000"/>
            </w:tcBorders>
            <w:hideMark/>
          </w:tcPr>
          <w:p w14:paraId="22F4D1C9"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System Testing</w:t>
            </w:r>
          </w:p>
        </w:tc>
        <w:tc>
          <w:tcPr>
            <w:tcW w:w="2556" w:type="dxa"/>
            <w:tcBorders>
              <w:top w:val="single" w:sz="6" w:space="0" w:color="000000"/>
              <w:left w:val="single" w:sz="6" w:space="0" w:color="000000"/>
              <w:bottom w:val="single" w:sz="6" w:space="0" w:color="000000"/>
              <w:right w:val="single" w:sz="6" w:space="0" w:color="000000"/>
            </w:tcBorders>
            <w:hideMark/>
          </w:tcPr>
          <w:p w14:paraId="2520CC76"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All the components of the system should</w:t>
            </w:r>
          </w:p>
          <w:p w14:paraId="7650866F"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function properly.</w:t>
            </w:r>
          </w:p>
        </w:tc>
        <w:tc>
          <w:tcPr>
            <w:tcW w:w="1509" w:type="dxa"/>
            <w:tcBorders>
              <w:top w:val="single" w:sz="6" w:space="0" w:color="000000"/>
              <w:left w:val="single" w:sz="6" w:space="0" w:color="000000"/>
              <w:bottom w:val="single" w:sz="6" w:space="0" w:color="000000"/>
              <w:right w:val="single" w:sz="6" w:space="0" w:color="000000"/>
            </w:tcBorders>
            <w:hideMark/>
          </w:tcPr>
          <w:p w14:paraId="0A4239AD"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As expected</w:t>
            </w:r>
          </w:p>
        </w:tc>
      </w:tr>
      <w:tr w:rsidR="000F4A90" w:rsidRPr="006E631C" w14:paraId="5E119E42" w14:textId="77777777" w:rsidTr="000F4A90">
        <w:trPr>
          <w:trHeight w:hRule="exact" w:val="795"/>
        </w:trPr>
        <w:tc>
          <w:tcPr>
            <w:tcW w:w="1503" w:type="dxa"/>
            <w:tcBorders>
              <w:top w:val="single" w:sz="6" w:space="0" w:color="000000"/>
              <w:left w:val="single" w:sz="6" w:space="0" w:color="000000"/>
              <w:bottom w:val="single" w:sz="6" w:space="0" w:color="000000"/>
              <w:right w:val="single" w:sz="6" w:space="0" w:color="000000"/>
            </w:tcBorders>
            <w:hideMark/>
          </w:tcPr>
          <w:p w14:paraId="2F3408F6"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Acceptance Testing</w:t>
            </w:r>
          </w:p>
        </w:tc>
        <w:tc>
          <w:tcPr>
            <w:tcW w:w="2556" w:type="dxa"/>
            <w:tcBorders>
              <w:top w:val="single" w:sz="6" w:space="0" w:color="000000"/>
              <w:left w:val="single" w:sz="6" w:space="0" w:color="000000"/>
              <w:bottom w:val="single" w:sz="6" w:space="0" w:color="000000"/>
              <w:right w:val="single" w:sz="6" w:space="0" w:color="000000"/>
            </w:tcBorders>
            <w:hideMark/>
          </w:tcPr>
          <w:p w14:paraId="7A488C2C"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The system should meet user requirements and system objectives.</w:t>
            </w:r>
          </w:p>
        </w:tc>
        <w:tc>
          <w:tcPr>
            <w:tcW w:w="1509" w:type="dxa"/>
            <w:tcBorders>
              <w:top w:val="single" w:sz="6" w:space="0" w:color="000000"/>
              <w:left w:val="single" w:sz="6" w:space="0" w:color="000000"/>
              <w:bottom w:val="single" w:sz="6" w:space="0" w:color="000000"/>
              <w:right w:val="single" w:sz="6" w:space="0" w:color="000000"/>
            </w:tcBorders>
            <w:hideMark/>
          </w:tcPr>
          <w:p w14:paraId="4C3666C6" w14:textId="77777777" w:rsidR="000F4A90" w:rsidRPr="006E631C" w:rsidRDefault="000F4A90" w:rsidP="000F4A90">
            <w:pPr>
              <w:spacing w:line="360" w:lineRule="auto"/>
              <w:rPr>
                <w:spacing w:val="2"/>
                <w:sz w:val="24"/>
                <w:szCs w:val="24"/>
                <w:lang w:val="en-ZW"/>
              </w:rPr>
            </w:pPr>
            <w:r w:rsidRPr="006E631C">
              <w:rPr>
                <w:spacing w:val="2"/>
                <w:sz w:val="24"/>
                <w:szCs w:val="24"/>
                <w:lang w:val="en-ZW"/>
              </w:rPr>
              <w:t>As expected</w:t>
            </w:r>
          </w:p>
        </w:tc>
      </w:tr>
    </w:tbl>
    <w:p w14:paraId="5DE2FED0" w14:textId="77777777" w:rsidR="000F4A90" w:rsidRDefault="000F4A90">
      <w:pPr>
        <w:spacing w:before="3" w:line="360" w:lineRule="auto"/>
        <w:ind w:left="101" w:right="-30"/>
        <w:rPr>
          <w:sz w:val="24"/>
          <w:szCs w:val="24"/>
        </w:rPr>
      </w:pPr>
    </w:p>
    <w:p w14:paraId="1A424213" w14:textId="70E19375" w:rsidR="00F1420F" w:rsidRDefault="000F4A90">
      <w:pPr>
        <w:spacing w:before="3" w:line="360" w:lineRule="auto"/>
        <w:ind w:left="101" w:right="-30"/>
        <w:rPr>
          <w:b/>
          <w:bCs/>
          <w:sz w:val="24"/>
          <w:szCs w:val="24"/>
        </w:rPr>
      </w:pPr>
      <w:r w:rsidRPr="000F4A90">
        <w:rPr>
          <w:b/>
          <w:bCs/>
          <w:sz w:val="24"/>
          <w:szCs w:val="24"/>
        </w:rPr>
        <w:t>Model Performance</w:t>
      </w:r>
    </w:p>
    <w:p w14:paraId="5653CD7E" w14:textId="77777777" w:rsidR="000F4A90" w:rsidRPr="00381ECC" w:rsidRDefault="000F4A90" w:rsidP="000F4A90">
      <w:pPr>
        <w:spacing w:after="160" w:line="360" w:lineRule="auto"/>
        <w:ind w:left="720"/>
        <w:rPr>
          <w:b/>
          <w:bCs/>
          <w:sz w:val="24"/>
          <w:szCs w:val="24"/>
        </w:rPr>
      </w:pPr>
      <w:r w:rsidRPr="00381ECC">
        <w:rPr>
          <w:b/>
          <w:bCs/>
          <w:sz w:val="24"/>
          <w:szCs w:val="24"/>
        </w:rPr>
        <w:t>Data Overview</w:t>
      </w:r>
    </w:p>
    <w:p w14:paraId="67FF4EFC" w14:textId="77777777" w:rsidR="000F4A90" w:rsidRPr="00381ECC" w:rsidRDefault="000F4A90" w:rsidP="000F4A90">
      <w:pPr>
        <w:numPr>
          <w:ilvl w:val="0"/>
          <w:numId w:val="6"/>
        </w:numPr>
        <w:spacing w:after="160" w:line="360" w:lineRule="auto"/>
        <w:rPr>
          <w:sz w:val="24"/>
          <w:szCs w:val="24"/>
        </w:rPr>
      </w:pPr>
      <w:r w:rsidRPr="00381ECC">
        <w:rPr>
          <w:rFonts w:eastAsiaTheme="majorEastAsia"/>
          <w:sz w:val="24"/>
          <w:szCs w:val="24"/>
        </w:rPr>
        <w:t>Dataset</w:t>
      </w:r>
      <w:r w:rsidRPr="00381ECC">
        <w:rPr>
          <w:sz w:val="24"/>
          <w:szCs w:val="24"/>
        </w:rPr>
        <w:t xml:space="preserve">: </w:t>
      </w:r>
      <w:r>
        <w:rPr>
          <w:sz w:val="24"/>
          <w:szCs w:val="24"/>
        </w:rPr>
        <w:t>Messages</w:t>
      </w:r>
      <w:r w:rsidRPr="00381ECC">
        <w:rPr>
          <w:sz w:val="24"/>
          <w:szCs w:val="24"/>
        </w:rPr>
        <w:t>, 1,000 label</w:t>
      </w:r>
      <w:r>
        <w:rPr>
          <w:sz w:val="24"/>
          <w:szCs w:val="24"/>
        </w:rPr>
        <w:t>l</w:t>
      </w:r>
      <w:r w:rsidRPr="00381ECC">
        <w:rPr>
          <w:sz w:val="24"/>
          <w:szCs w:val="24"/>
        </w:rPr>
        <w:t>ed as cyberbullying.</w:t>
      </w:r>
    </w:p>
    <w:p w14:paraId="734A8C54" w14:textId="76165E45" w:rsidR="000F4A90" w:rsidRPr="000F4A90" w:rsidRDefault="000F4A90" w:rsidP="000F4A90">
      <w:pPr>
        <w:numPr>
          <w:ilvl w:val="0"/>
          <w:numId w:val="6"/>
        </w:numPr>
        <w:spacing w:after="160" w:line="360" w:lineRule="auto"/>
        <w:rPr>
          <w:sz w:val="24"/>
          <w:szCs w:val="24"/>
        </w:rPr>
      </w:pPr>
      <w:r w:rsidRPr="00381ECC">
        <w:rPr>
          <w:rFonts w:eastAsiaTheme="majorEastAsia"/>
          <w:sz w:val="24"/>
          <w:szCs w:val="24"/>
        </w:rPr>
        <w:t>Train-Test Split</w:t>
      </w:r>
      <w:r w:rsidRPr="00381ECC">
        <w:rPr>
          <w:sz w:val="24"/>
          <w:szCs w:val="24"/>
        </w:rPr>
        <w:t>: 7,000 training, 3,000 testing.</w:t>
      </w:r>
    </w:p>
    <w:p w14:paraId="51A04C21" w14:textId="0D95668F" w:rsidR="000F4A90" w:rsidRPr="000F4A90" w:rsidRDefault="000F4A90">
      <w:pPr>
        <w:spacing w:before="3" w:line="360" w:lineRule="auto"/>
        <w:ind w:left="101" w:right="-30"/>
        <w:rPr>
          <w:b/>
          <w:bCs/>
          <w:sz w:val="24"/>
          <w:szCs w:val="24"/>
        </w:rPr>
      </w:pPr>
      <w:r>
        <w:rPr>
          <w:noProof/>
        </w:rPr>
        <w:drawing>
          <wp:inline distT="0" distB="0" distL="0" distR="0" wp14:anchorId="378C23E3" wp14:editId="631EC21D">
            <wp:extent cx="3665349" cy="2052820"/>
            <wp:effectExtent l="0" t="0" r="0" b="5080"/>
            <wp:docPr id="92154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44338" name=""/>
                    <pic:cNvPicPr/>
                  </pic:nvPicPr>
                  <pic:blipFill>
                    <a:blip r:embed="rId9"/>
                    <a:stretch>
                      <a:fillRect/>
                    </a:stretch>
                  </pic:blipFill>
                  <pic:spPr>
                    <a:xfrm>
                      <a:off x="0" y="0"/>
                      <a:ext cx="3714965" cy="2080608"/>
                    </a:xfrm>
                    <a:prstGeom prst="rect">
                      <a:avLst/>
                    </a:prstGeom>
                  </pic:spPr>
                </pic:pic>
              </a:graphicData>
            </a:graphic>
          </wp:inline>
        </w:drawing>
      </w:r>
    </w:p>
    <w:p w14:paraId="384EA285" w14:textId="77777777" w:rsidR="000F4A90" w:rsidRPr="00381ECC" w:rsidRDefault="000F4A90" w:rsidP="000F4A90">
      <w:pPr>
        <w:spacing w:after="160" w:line="360" w:lineRule="auto"/>
        <w:rPr>
          <w:b/>
          <w:bCs/>
          <w:sz w:val="24"/>
          <w:szCs w:val="24"/>
        </w:rPr>
      </w:pPr>
      <w:r w:rsidRPr="00381ECC">
        <w:rPr>
          <w:b/>
          <w:bCs/>
          <w:sz w:val="24"/>
          <w:szCs w:val="24"/>
        </w:rPr>
        <w:t>Error Analysis</w:t>
      </w:r>
    </w:p>
    <w:p w14:paraId="3BBD9498" w14:textId="77777777" w:rsidR="000F4A90" w:rsidRPr="00381ECC" w:rsidRDefault="000F4A90" w:rsidP="000F4A90">
      <w:pPr>
        <w:numPr>
          <w:ilvl w:val="0"/>
          <w:numId w:val="7"/>
        </w:numPr>
        <w:spacing w:after="160" w:line="360" w:lineRule="auto"/>
        <w:rPr>
          <w:sz w:val="24"/>
          <w:szCs w:val="24"/>
        </w:rPr>
      </w:pPr>
      <w:r w:rsidRPr="00381ECC">
        <w:rPr>
          <w:rFonts w:eastAsiaTheme="majorEastAsia"/>
          <w:b/>
          <w:bCs/>
          <w:sz w:val="24"/>
          <w:szCs w:val="24"/>
        </w:rPr>
        <w:t>False Positives</w:t>
      </w:r>
      <w:r w:rsidRPr="00381ECC">
        <w:rPr>
          <w:sz w:val="24"/>
          <w:szCs w:val="24"/>
        </w:rPr>
        <w:t>: Commonly found in sarcastic comments without explicit profanity.</w:t>
      </w:r>
    </w:p>
    <w:p w14:paraId="72FA619C" w14:textId="77777777" w:rsidR="000F4A90" w:rsidRPr="00381ECC" w:rsidRDefault="000F4A90" w:rsidP="000F4A90">
      <w:pPr>
        <w:numPr>
          <w:ilvl w:val="0"/>
          <w:numId w:val="7"/>
        </w:numPr>
        <w:spacing w:after="160" w:line="360" w:lineRule="auto"/>
        <w:rPr>
          <w:sz w:val="24"/>
          <w:szCs w:val="24"/>
        </w:rPr>
      </w:pPr>
      <w:r w:rsidRPr="00381ECC">
        <w:rPr>
          <w:rFonts w:eastAsiaTheme="majorEastAsia"/>
          <w:b/>
          <w:bCs/>
          <w:sz w:val="24"/>
          <w:szCs w:val="24"/>
        </w:rPr>
        <w:t>False Negatives</w:t>
      </w:r>
      <w:r w:rsidRPr="00381ECC">
        <w:rPr>
          <w:sz w:val="24"/>
          <w:szCs w:val="24"/>
        </w:rPr>
        <w:t>: Often occur in subtle cyberbullying instances using indirect language.</w:t>
      </w:r>
    </w:p>
    <w:p w14:paraId="6194F5DC" w14:textId="77777777" w:rsidR="000F4A90" w:rsidRDefault="000F4A90" w:rsidP="003B1F2A">
      <w:pPr>
        <w:rPr>
          <w:b/>
          <w:bCs/>
          <w:spacing w:val="2"/>
          <w:sz w:val="24"/>
          <w:szCs w:val="24"/>
        </w:rPr>
      </w:pPr>
    </w:p>
    <w:p w14:paraId="2E2540E9" w14:textId="77777777" w:rsidR="000F4A90" w:rsidRDefault="000F4A90" w:rsidP="003B1F2A">
      <w:pPr>
        <w:rPr>
          <w:b/>
          <w:bCs/>
          <w:spacing w:val="2"/>
          <w:sz w:val="24"/>
          <w:szCs w:val="24"/>
        </w:rPr>
      </w:pPr>
    </w:p>
    <w:p w14:paraId="0ECBB251" w14:textId="77777777" w:rsidR="000F4A90" w:rsidRDefault="000F4A90" w:rsidP="003B1F2A">
      <w:pPr>
        <w:rPr>
          <w:b/>
          <w:bCs/>
          <w:spacing w:val="2"/>
          <w:sz w:val="24"/>
          <w:szCs w:val="24"/>
        </w:rPr>
      </w:pPr>
    </w:p>
    <w:p w14:paraId="638F6789" w14:textId="6638095A" w:rsidR="003B1F2A" w:rsidRPr="004D4662" w:rsidRDefault="003B1F2A" w:rsidP="003B1F2A">
      <w:pPr>
        <w:rPr>
          <w:b/>
          <w:bCs/>
          <w:sz w:val="24"/>
          <w:szCs w:val="24"/>
        </w:rPr>
      </w:pPr>
      <w:r w:rsidRPr="004D4662">
        <w:rPr>
          <w:b/>
          <w:bCs/>
          <w:spacing w:val="2"/>
          <w:sz w:val="24"/>
          <w:szCs w:val="24"/>
        </w:rPr>
        <w:t>F</w:t>
      </w:r>
      <w:r w:rsidRPr="004D4662">
        <w:rPr>
          <w:b/>
          <w:bCs/>
          <w:sz w:val="24"/>
          <w:szCs w:val="24"/>
        </w:rPr>
        <w:t>u</w:t>
      </w:r>
      <w:r w:rsidRPr="004D4662">
        <w:rPr>
          <w:b/>
          <w:bCs/>
          <w:spacing w:val="1"/>
          <w:sz w:val="24"/>
          <w:szCs w:val="24"/>
        </w:rPr>
        <w:t>t</w:t>
      </w:r>
      <w:r w:rsidRPr="004D4662">
        <w:rPr>
          <w:b/>
          <w:bCs/>
          <w:spacing w:val="3"/>
          <w:sz w:val="24"/>
          <w:szCs w:val="24"/>
        </w:rPr>
        <w:t>u</w:t>
      </w:r>
      <w:r w:rsidRPr="004D4662">
        <w:rPr>
          <w:b/>
          <w:bCs/>
          <w:spacing w:val="2"/>
          <w:sz w:val="24"/>
          <w:szCs w:val="24"/>
        </w:rPr>
        <w:t>r</w:t>
      </w:r>
      <w:r w:rsidRPr="004D4662">
        <w:rPr>
          <w:b/>
          <w:bCs/>
          <w:sz w:val="24"/>
          <w:szCs w:val="24"/>
        </w:rPr>
        <w:t>e</w:t>
      </w:r>
      <w:r w:rsidRPr="004D4662">
        <w:rPr>
          <w:b/>
          <w:bCs/>
          <w:spacing w:val="16"/>
          <w:sz w:val="24"/>
          <w:szCs w:val="24"/>
        </w:rPr>
        <w:t xml:space="preserve"> </w:t>
      </w:r>
      <w:r w:rsidRPr="004D4662">
        <w:rPr>
          <w:b/>
          <w:bCs/>
          <w:spacing w:val="2"/>
          <w:w w:val="103"/>
          <w:sz w:val="24"/>
          <w:szCs w:val="24"/>
        </w:rPr>
        <w:t>W</w:t>
      </w:r>
      <w:r w:rsidRPr="004D4662">
        <w:rPr>
          <w:b/>
          <w:bCs/>
          <w:spacing w:val="3"/>
          <w:w w:val="102"/>
          <w:sz w:val="24"/>
          <w:szCs w:val="24"/>
        </w:rPr>
        <w:t>o</w:t>
      </w:r>
      <w:r w:rsidRPr="004D4662">
        <w:rPr>
          <w:b/>
          <w:bCs/>
          <w:w w:val="102"/>
          <w:sz w:val="24"/>
          <w:szCs w:val="24"/>
        </w:rPr>
        <w:t>rks</w:t>
      </w:r>
    </w:p>
    <w:p w14:paraId="0F83F0CD" w14:textId="77777777" w:rsidR="003B1F2A" w:rsidRPr="004D4662" w:rsidRDefault="003B1F2A" w:rsidP="00F82CA6">
      <w:pPr>
        <w:spacing w:line="360" w:lineRule="auto"/>
        <w:ind w:right="-33"/>
        <w:rPr>
          <w:sz w:val="24"/>
          <w:szCs w:val="24"/>
        </w:rPr>
      </w:pPr>
      <w:r w:rsidRPr="004D4662">
        <w:rPr>
          <w:spacing w:val="2"/>
          <w:sz w:val="24"/>
          <w:szCs w:val="24"/>
        </w:rPr>
        <w:t>S</w:t>
      </w:r>
      <w:r w:rsidRPr="004D4662">
        <w:rPr>
          <w:spacing w:val="3"/>
          <w:sz w:val="24"/>
          <w:szCs w:val="24"/>
        </w:rPr>
        <w:t>o</w:t>
      </w:r>
      <w:r w:rsidRPr="004D4662">
        <w:rPr>
          <w:spacing w:val="1"/>
          <w:sz w:val="24"/>
          <w:szCs w:val="24"/>
        </w:rPr>
        <w:t>m</w:t>
      </w:r>
      <w:r w:rsidRPr="004D4662">
        <w:rPr>
          <w:sz w:val="24"/>
          <w:szCs w:val="24"/>
        </w:rPr>
        <w:t>e</w:t>
      </w:r>
      <w:r w:rsidRPr="004D4662">
        <w:rPr>
          <w:spacing w:val="16"/>
          <w:sz w:val="24"/>
          <w:szCs w:val="24"/>
        </w:rPr>
        <w:t xml:space="preserve"> </w:t>
      </w:r>
      <w:r w:rsidRPr="004D4662">
        <w:rPr>
          <w:sz w:val="24"/>
          <w:szCs w:val="24"/>
        </w:rPr>
        <w:t>po</w:t>
      </w:r>
      <w:r w:rsidRPr="004D4662">
        <w:rPr>
          <w:spacing w:val="3"/>
          <w:sz w:val="24"/>
          <w:szCs w:val="24"/>
        </w:rPr>
        <w:t>t</w:t>
      </w:r>
      <w:r w:rsidRPr="004D4662">
        <w:rPr>
          <w:spacing w:val="2"/>
          <w:sz w:val="24"/>
          <w:szCs w:val="24"/>
        </w:rPr>
        <w:t>e</w:t>
      </w:r>
      <w:r w:rsidRPr="004D4662">
        <w:rPr>
          <w:sz w:val="24"/>
          <w:szCs w:val="24"/>
        </w:rPr>
        <w:t>n</w:t>
      </w:r>
      <w:r w:rsidRPr="004D4662">
        <w:rPr>
          <w:spacing w:val="1"/>
          <w:sz w:val="24"/>
          <w:szCs w:val="24"/>
        </w:rPr>
        <w:t>t</w:t>
      </w:r>
      <w:r w:rsidRPr="004D4662">
        <w:rPr>
          <w:spacing w:val="3"/>
          <w:sz w:val="24"/>
          <w:szCs w:val="24"/>
        </w:rPr>
        <w:t>i</w:t>
      </w:r>
      <w:r w:rsidRPr="004D4662">
        <w:rPr>
          <w:sz w:val="24"/>
          <w:szCs w:val="24"/>
        </w:rPr>
        <w:t>al</w:t>
      </w:r>
      <w:r w:rsidRPr="004D4662">
        <w:rPr>
          <w:spacing w:val="22"/>
          <w:sz w:val="24"/>
          <w:szCs w:val="24"/>
        </w:rPr>
        <w:t xml:space="preserve"> </w:t>
      </w:r>
      <w:r w:rsidRPr="004D4662">
        <w:rPr>
          <w:sz w:val="24"/>
          <w:szCs w:val="24"/>
        </w:rPr>
        <w:t>a</w:t>
      </w:r>
      <w:r w:rsidRPr="004D4662">
        <w:rPr>
          <w:spacing w:val="2"/>
          <w:sz w:val="24"/>
          <w:szCs w:val="24"/>
        </w:rPr>
        <w:t>re</w:t>
      </w:r>
      <w:r w:rsidRPr="004D4662">
        <w:rPr>
          <w:sz w:val="24"/>
          <w:szCs w:val="24"/>
        </w:rPr>
        <w:t>as</w:t>
      </w:r>
      <w:r w:rsidRPr="004D4662">
        <w:rPr>
          <w:spacing w:val="17"/>
          <w:sz w:val="24"/>
          <w:szCs w:val="24"/>
        </w:rPr>
        <w:t xml:space="preserve"> </w:t>
      </w:r>
      <w:r w:rsidRPr="004D4662">
        <w:rPr>
          <w:sz w:val="24"/>
          <w:szCs w:val="24"/>
        </w:rPr>
        <w:t>of</w:t>
      </w:r>
      <w:r w:rsidRPr="004D4662">
        <w:rPr>
          <w:spacing w:val="8"/>
          <w:sz w:val="24"/>
          <w:szCs w:val="24"/>
        </w:rPr>
        <w:t xml:space="preserve"> </w:t>
      </w:r>
      <w:r w:rsidRPr="004D4662">
        <w:rPr>
          <w:sz w:val="24"/>
          <w:szCs w:val="24"/>
        </w:rPr>
        <w:t>f</w:t>
      </w:r>
      <w:r w:rsidRPr="004D4662">
        <w:rPr>
          <w:spacing w:val="3"/>
          <w:sz w:val="24"/>
          <w:szCs w:val="24"/>
        </w:rPr>
        <w:t>u</w:t>
      </w:r>
      <w:r w:rsidRPr="004D4662">
        <w:rPr>
          <w:spacing w:val="1"/>
          <w:sz w:val="24"/>
          <w:szCs w:val="24"/>
        </w:rPr>
        <w:t>t</w:t>
      </w:r>
      <w:r w:rsidRPr="004D4662">
        <w:rPr>
          <w:spacing w:val="3"/>
          <w:sz w:val="24"/>
          <w:szCs w:val="24"/>
        </w:rPr>
        <w:t>u</w:t>
      </w:r>
      <w:r w:rsidRPr="004D4662">
        <w:rPr>
          <w:spacing w:val="2"/>
          <w:sz w:val="24"/>
          <w:szCs w:val="24"/>
        </w:rPr>
        <w:t>r</w:t>
      </w:r>
      <w:r w:rsidRPr="004D4662">
        <w:rPr>
          <w:sz w:val="24"/>
          <w:szCs w:val="24"/>
        </w:rPr>
        <w:t>e</w:t>
      </w:r>
      <w:r w:rsidRPr="004D4662">
        <w:rPr>
          <w:spacing w:val="12"/>
          <w:sz w:val="24"/>
          <w:szCs w:val="24"/>
        </w:rPr>
        <w:t xml:space="preserve"> </w:t>
      </w:r>
      <w:r w:rsidRPr="004D4662">
        <w:rPr>
          <w:spacing w:val="3"/>
          <w:sz w:val="24"/>
          <w:szCs w:val="24"/>
        </w:rPr>
        <w:t>w</w:t>
      </w:r>
      <w:r w:rsidRPr="004D4662">
        <w:rPr>
          <w:sz w:val="24"/>
          <w:szCs w:val="24"/>
        </w:rPr>
        <w:t>o</w:t>
      </w:r>
      <w:r w:rsidRPr="004D4662">
        <w:rPr>
          <w:spacing w:val="2"/>
          <w:sz w:val="24"/>
          <w:szCs w:val="24"/>
        </w:rPr>
        <w:t>r</w:t>
      </w:r>
      <w:r w:rsidRPr="004D4662">
        <w:rPr>
          <w:sz w:val="24"/>
          <w:szCs w:val="24"/>
        </w:rPr>
        <w:t>k</w:t>
      </w:r>
      <w:r w:rsidRPr="004D4662">
        <w:rPr>
          <w:spacing w:val="11"/>
          <w:sz w:val="24"/>
          <w:szCs w:val="24"/>
        </w:rPr>
        <w:t xml:space="preserve"> </w:t>
      </w:r>
      <w:r w:rsidRPr="004D4662">
        <w:rPr>
          <w:spacing w:val="2"/>
          <w:sz w:val="24"/>
          <w:szCs w:val="24"/>
        </w:rPr>
        <w:t>f</w:t>
      </w:r>
      <w:r w:rsidRPr="004D4662">
        <w:rPr>
          <w:spacing w:val="3"/>
          <w:sz w:val="24"/>
          <w:szCs w:val="24"/>
        </w:rPr>
        <w:t>o</w:t>
      </w:r>
      <w:r w:rsidRPr="004D4662">
        <w:rPr>
          <w:sz w:val="24"/>
          <w:szCs w:val="24"/>
        </w:rPr>
        <w:t>r</w:t>
      </w:r>
      <w:r w:rsidRPr="004D4662">
        <w:rPr>
          <w:spacing w:val="6"/>
          <w:sz w:val="24"/>
          <w:szCs w:val="24"/>
        </w:rPr>
        <w:t xml:space="preserve"> </w:t>
      </w:r>
      <w:r w:rsidRPr="004D4662">
        <w:rPr>
          <w:spacing w:val="1"/>
          <w:sz w:val="24"/>
          <w:szCs w:val="24"/>
        </w:rPr>
        <w:t>t</w:t>
      </w:r>
      <w:r w:rsidRPr="004D4662">
        <w:rPr>
          <w:spacing w:val="3"/>
          <w:sz w:val="24"/>
          <w:szCs w:val="24"/>
        </w:rPr>
        <w:t>h</w:t>
      </w:r>
      <w:r w:rsidRPr="004D4662">
        <w:rPr>
          <w:sz w:val="24"/>
          <w:szCs w:val="24"/>
        </w:rPr>
        <w:t>e</w:t>
      </w:r>
      <w:r w:rsidRPr="004D4662">
        <w:rPr>
          <w:spacing w:val="8"/>
          <w:sz w:val="24"/>
          <w:szCs w:val="24"/>
        </w:rPr>
        <w:t xml:space="preserve"> </w:t>
      </w:r>
      <w:r w:rsidRPr="004D4662">
        <w:rPr>
          <w:spacing w:val="3"/>
          <w:w w:val="102"/>
          <w:sz w:val="24"/>
          <w:szCs w:val="24"/>
        </w:rPr>
        <w:t>s</w:t>
      </w:r>
      <w:r w:rsidRPr="004D4662">
        <w:rPr>
          <w:w w:val="102"/>
          <w:sz w:val="24"/>
          <w:szCs w:val="24"/>
        </w:rPr>
        <w:t>y</w:t>
      </w:r>
      <w:r w:rsidRPr="004D4662">
        <w:rPr>
          <w:spacing w:val="1"/>
          <w:w w:val="102"/>
          <w:sz w:val="24"/>
          <w:szCs w:val="24"/>
        </w:rPr>
        <w:t>s</w:t>
      </w:r>
      <w:r w:rsidRPr="004D4662">
        <w:rPr>
          <w:spacing w:val="3"/>
          <w:w w:val="103"/>
          <w:sz w:val="24"/>
          <w:szCs w:val="24"/>
        </w:rPr>
        <w:t>t</w:t>
      </w:r>
      <w:r w:rsidRPr="004D4662">
        <w:rPr>
          <w:spacing w:val="2"/>
          <w:w w:val="103"/>
          <w:sz w:val="24"/>
          <w:szCs w:val="24"/>
        </w:rPr>
        <w:t>e</w:t>
      </w:r>
      <w:r w:rsidRPr="004D4662">
        <w:rPr>
          <w:w w:val="103"/>
          <w:sz w:val="24"/>
          <w:szCs w:val="24"/>
        </w:rPr>
        <w:t xml:space="preserve">m </w:t>
      </w:r>
      <w:r w:rsidRPr="004D4662">
        <w:rPr>
          <w:sz w:val="24"/>
          <w:szCs w:val="24"/>
        </w:rPr>
        <w:t>c</w:t>
      </w:r>
      <w:r w:rsidRPr="004D4662">
        <w:rPr>
          <w:spacing w:val="2"/>
          <w:sz w:val="24"/>
          <w:szCs w:val="24"/>
        </w:rPr>
        <w:t>o</w:t>
      </w:r>
      <w:r w:rsidRPr="004D4662">
        <w:rPr>
          <w:sz w:val="24"/>
          <w:szCs w:val="24"/>
        </w:rPr>
        <w:t>u</w:t>
      </w:r>
      <w:r w:rsidRPr="004D4662">
        <w:rPr>
          <w:spacing w:val="3"/>
          <w:sz w:val="24"/>
          <w:szCs w:val="24"/>
        </w:rPr>
        <w:t>l</w:t>
      </w:r>
      <w:r w:rsidRPr="004D4662">
        <w:rPr>
          <w:sz w:val="24"/>
          <w:szCs w:val="24"/>
        </w:rPr>
        <w:t>d</w:t>
      </w:r>
      <w:r w:rsidRPr="004D4662">
        <w:rPr>
          <w:spacing w:val="14"/>
          <w:sz w:val="24"/>
          <w:szCs w:val="24"/>
        </w:rPr>
        <w:t xml:space="preserve"> </w:t>
      </w:r>
      <w:r w:rsidRPr="004D4662">
        <w:rPr>
          <w:spacing w:val="1"/>
          <w:w w:val="103"/>
          <w:sz w:val="24"/>
          <w:szCs w:val="24"/>
        </w:rPr>
        <w:t>i</w:t>
      </w:r>
      <w:r w:rsidRPr="004D4662">
        <w:rPr>
          <w:spacing w:val="3"/>
          <w:w w:val="102"/>
          <w:sz w:val="24"/>
          <w:szCs w:val="24"/>
        </w:rPr>
        <w:t>n</w:t>
      </w:r>
      <w:r w:rsidRPr="004D4662">
        <w:rPr>
          <w:w w:val="103"/>
          <w:sz w:val="24"/>
          <w:szCs w:val="24"/>
        </w:rPr>
        <w:t>c</w:t>
      </w:r>
      <w:r w:rsidRPr="004D4662">
        <w:rPr>
          <w:spacing w:val="3"/>
          <w:w w:val="103"/>
          <w:sz w:val="24"/>
          <w:szCs w:val="24"/>
        </w:rPr>
        <w:t>l</w:t>
      </w:r>
      <w:r w:rsidRPr="004D4662">
        <w:rPr>
          <w:w w:val="102"/>
          <w:sz w:val="24"/>
          <w:szCs w:val="24"/>
        </w:rPr>
        <w:t>u</w:t>
      </w:r>
      <w:r w:rsidRPr="004D4662">
        <w:rPr>
          <w:spacing w:val="3"/>
          <w:w w:val="102"/>
          <w:sz w:val="24"/>
          <w:szCs w:val="24"/>
        </w:rPr>
        <w:t>d</w:t>
      </w:r>
      <w:r w:rsidRPr="004D4662">
        <w:rPr>
          <w:w w:val="103"/>
          <w:sz w:val="24"/>
          <w:szCs w:val="24"/>
        </w:rPr>
        <w:t>e:</w:t>
      </w:r>
    </w:p>
    <w:p w14:paraId="53B9AFE1" w14:textId="77777777" w:rsidR="003B1F2A" w:rsidRPr="004D4662" w:rsidRDefault="003B1F2A" w:rsidP="00F82CA6">
      <w:pPr>
        <w:spacing w:line="360" w:lineRule="auto"/>
        <w:ind w:right="55"/>
        <w:rPr>
          <w:sz w:val="24"/>
          <w:szCs w:val="24"/>
        </w:rPr>
      </w:pPr>
      <w:r w:rsidRPr="004D4662">
        <w:rPr>
          <w:spacing w:val="1"/>
          <w:sz w:val="24"/>
          <w:szCs w:val="24"/>
        </w:rPr>
        <w:t>1</w:t>
      </w:r>
      <w:r w:rsidRPr="004D4662">
        <w:rPr>
          <w:sz w:val="24"/>
          <w:szCs w:val="24"/>
        </w:rPr>
        <w:t>. E</w:t>
      </w:r>
      <w:r w:rsidRPr="004D4662">
        <w:rPr>
          <w:spacing w:val="3"/>
          <w:sz w:val="24"/>
          <w:szCs w:val="24"/>
        </w:rPr>
        <w:t>xp</w:t>
      </w:r>
      <w:r w:rsidRPr="004D4662">
        <w:rPr>
          <w:sz w:val="24"/>
          <w:szCs w:val="24"/>
        </w:rPr>
        <w:t>a</w:t>
      </w:r>
      <w:r w:rsidRPr="004D4662">
        <w:rPr>
          <w:spacing w:val="2"/>
          <w:sz w:val="24"/>
          <w:szCs w:val="24"/>
        </w:rPr>
        <w:t>n</w:t>
      </w:r>
      <w:r w:rsidRPr="004D4662">
        <w:rPr>
          <w:sz w:val="24"/>
          <w:szCs w:val="24"/>
        </w:rPr>
        <w:t>d</w:t>
      </w:r>
      <w:r w:rsidRPr="004D4662">
        <w:rPr>
          <w:spacing w:val="3"/>
          <w:sz w:val="24"/>
          <w:szCs w:val="24"/>
        </w:rPr>
        <w:t>i</w:t>
      </w:r>
      <w:r w:rsidRPr="004D4662">
        <w:rPr>
          <w:sz w:val="24"/>
          <w:szCs w:val="24"/>
        </w:rPr>
        <w:t>ng</w:t>
      </w:r>
      <w:r w:rsidRPr="004D4662">
        <w:rPr>
          <w:spacing w:val="22"/>
          <w:sz w:val="24"/>
          <w:szCs w:val="24"/>
        </w:rPr>
        <w:t xml:space="preserve"> </w:t>
      </w:r>
      <w:r w:rsidRPr="004D4662">
        <w:rPr>
          <w:spacing w:val="3"/>
          <w:sz w:val="24"/>
          <w:szCs w:val="24"/>
        </w:rPr>
        <w:t>t</w:t>
      </w:r>
      <w:r w:rsidRPr="004D4662">
        <w:rPr>
          <w:sz w:val="24"/>
          <w:szCs w:val="24"/>
        </w:rPr>
        <w:t>he</w:t>
      </w:r>
      <w:r w:rsidRPr="004D4662">
        <w:rPr>
          <w:spacing w:val="11"/>
          <w:sz w:val="24"/>
          <w:szCs w:val="24"/>
        </w:rPr>
        <w:t xml:space="preserve"> </w:t>
      </w:r>
      <w:r w:rsidRPr="004D4662">
        <w:rPr>
          <w:spacing w:val="1"/>
          <w:sz w:val="24"/>
          <w:szCs w:val="24"/>
        </w:rPr>
        <w:t>s</w:t>
      </w:r>
      <w:r w:rsidRPr="004D4662">
        <w:rPr>
          <w:sz w:val="24"/>
          <w:szCs w:val="24"/>
        </w:rPr>
        <w:t>y</w:t>
      </w:r>
      <w:r w:rsidRPr="004D4662">
        <w:rPr>
          <w:spacing w:val="3"/>
          <w:sz w:val="24"/>
          <w:szCs w:val="24"/>
        </w:rPr>
        <w:t>s</w:t>
      </w:r>
      <w:r w:rsidRPr="004D4662">
        <w:rPr>
          <w:spacing w:val="1"/>
          <w:sz w:val="24"/>
          <w:szCs w:val="24"/>
        </w:rPr>
        <w:t>t</w:t>
      </w:r>
      <w:r w:rsidRPr="004D4662">
        <w:rPr>
          <w:spacing w:val="2"/>
          <w:sz w:val="24"/>
          <w:szCs w:val="24"/>
        </w:rPr>
        <w:t>e</w:t>
      </w:r>
      <w:r w:rsidRPr="004D4662">
        <w:rPr>
          <w:sz w:val="24"/>
          <w:szCs w:val="24"/>
        </w:rPr>
        <w:t>m</w:t>
      </w:r>
      <w:r w:rsidRPr="004D4662">
        <w:rPr>
          <w:spacing w:val="17"/>
          <w:sz w:val="24"/>
          <w:szCs w:val="24"/>
        </w:rPr>
        <w:t xml:space="preserve"> </w:t>
      </w:r>
      <w:r w:rsidRPr="004D4662">
        <w:rPr>
          <w:spacing w:val="3"/>
          <w:sz w:val="24"/>
          <w:szCs w:val="24"/>
        </w:rPr>
        <w:t>t</w:t>
      </w:r>
      <w:r w:rsidRPr="004D4662">
        <w:rPr>
          <w:sz w:val="24"/>
          <w:szCs w:val="24"/>
        </w:rPr>
        <w:t>o</w:t>
      </w:r>
      <w:r w:rsidRPr="004D4662">
        <w:rPr>
          <w:spacing w:val="6"/>
          <w:sz w:val="24"/>
          <w:szCs w:val="24"/>
        </w:rPr>
        <w:t xml:space="preserve"> </w:t>
      </w:r>
      <w:r w:rsidRPr="004D4662">
        <w:rPr>
          <w:spacing w:val="1"/>
          <w:sz w:val="24"/>
          <w:szCs w:val="24"/>
        </w:rPr>
        <w:t>be multilingual that is detecting cyberbullying in many languages</w:t>
      </w:r>
    </w:p>
    <w:p w14:paraId="5F86441F" w14:textId="097788D6" w:rsidR="00B14531" w:rsidRDefault="003B1F2A" w:rsidP="00F82CA6">
      <w:pPr>
        <w:spacing w:line="360" w:lineRule="auto"/>
        <w:ind w:right="159"/>
        <w:rPr>
          <w:sz w:val="24"/>
          <w:szCs w:val="24"/>
        </w:rPr>
      </w:pPr>
      <w:r w:rsidRPr="004D4662">
        <w:rPr>
          <w:spacing w:val="1"/>
          <w:sz w:val="24"/>
          <w:szCs w:val="24"/>
        </w:rPr>
        <w:t xml:space="preserve">2. </w:t>
      </w:r>
      <w:r w:rsidRPr="004D4662">
        <w:rPr>
          <w:sz w:val="24"/>
          <w:szCs w:val="24"/>
        </w:rPr>
        <w:t>Multimodal Analysis: Incorporate multimodal analysis techniques that combine text analysis with other modalities such as images, videos, and audio.</w:t>
      </w:r>
    </w:p>
    <w:p w14:paraId="49296C95" w14:textId="77777777" w:rsidR="003B1F2A" w:rsidRPr="004D4662" w:rsidRDefault="003B1F2A" w:rsidP="00F82CA6">
      <w:pPr>
        <w:spacing w:line="360" w:lineRule="auto"/>
        <w:ind w:right="159"/>
        <w:rPr>
          <w:sz w:val="24"/>
          <w:szCs w:val="24"/>
        </w:rPr>
      </w:pPr>
      <w:r w:rsidRPr="004D4662">
        <w:rPr>
          <w:spacing w:val="1"/>
          <w:sz w:val="24"/>
          <w:szCs w:val="24"/>
        </w:rPr>
        <w:t xml:space="preserve">3. </w:t>
      </w:r>
      <w:r w:rsidRPr="004D4662">
        <w:rPr>
          <w:sz w:val="24"/>
          <w:szCs w:val="24"/>
        </w:rPr>
        <w:t>Collaboration with Online Platforms: Collaborate with social media platforms and online communities to integrate the cyberbullying detection system into their existing moderation systems.</w:t>
      </w:r>
    </w:p>
    <w:p w14:paraId="44ABCA88" w14:textId="05712884" w:rsidR="003B1F2A" w:rsidRPr="00F82CA6" w:rsidRDefault="003B1F2A" w:rsidP="00F82CA6">
      <w:pPr>
        <w:spacing w:line="360" w:lineRule="auto"/>
        <w:rPr>
          <w:sz w:val="24"/>
          <w:szCs w:val="24"/>
        </w:rPr>
      </w:pPr>
      <w:r>
        <w:rPr>
          <w:sz w:val="24"/>
          <w:szCs w:val="24"/>
        </w:rPr>
        <w:t xml:space="preserve"> </w:t>
      </w:r>
      <w:r w:rsidRPr="003B1F2A">
        <w:rPr>
          <w:b/>
          <w:bCs/>
          <w:sz w:val="24"/>
          <w:szCs w:val="24"/>
        </w:rPr>
        <w:t>CONCLUSION</w:t>
      </w:r>
    </w:p>
    <w:p w14:paraId="1FEE8ADA" w14:textId="77777777" w:rsidR="003B1F2A" w:rsidRDefault="003B1F2A" w:rsidP="00F82CA6">
      <w:pPr>
        <w:spacing w:line="360" w:lineRule="auto"/>
        <w:rPr>
          <w:sz w:val="24"/>
          <w:szCs w:val="24"/>
        </w:rPr>
      </w:pPr>
      <w:r w:rsidRPr="00274869">
        <w:rPr>
          <w:sz w:val="24"/>
          <w:szCs w:val="24"/>
        </w:rPr>
        <w:t>In conclusion</w:t>
      </w:r>
      <w:r w:rsidRPr="00653EED">
        <w:rPr>
          <w:sz w:val="24"/>
          <w:szCs w:val="24"/>
        </w:rPr>
        <w:t>, the "Cyberbullying Detection System" project successfully developed an automated system capable of detecting cyberbullying instances in online platforms. The system's deployment has contributed to creating a safer online environment by promptly identifying and addressing instances of cyberbullying, thus helping protect individuals from online harassment and abuse.</w:t>
      </w:r>
    </w:p>
    <w:p w14:paraId="3BA535E5" w14:textId="77777777" w:rsidR="00B14531" w:rsidRDefault="00B14531" w:rsidP="00F82CA6">
      <w:pPr>
        <w:spacing w:line="360" w:lineRule="auto"/>
        <w:rPr>
          <w:sz w:val="24"/>
          <w:szCs w:val="24"/>
        </w:rPr>
      </w:pPr>
    </w:p>
    <w:p w14:paraId="3DF823B9" w14:textId="19250107" w:rsidR="00F1420F" w:rsidRPr="003B1F2A" w:rsidRDefault="003B1F2A" w:rsidP="00F82CA6">
      <w:pPr>
        <w:spacing w:line="360" w:lineRule="auto"/>
        <w:rPr>
          <w:b/>
          <w:bCs/>
          <w:w w:val="103"/>
          <w:sz w:val="24"/>
          <w:szCs w:val="24"/>
        </w:rPr>
      </w:pPr>
      <w:r w:rsidRPr="003B1F2A">
        <w:rPr>
          <w:b/>
          <w:bCs/>
          <w:w w:val="102"/>
          <w:sz w:val="24"/>
          <w:szCs w:val="24"/>
        </w:rPr>
        <w:t>A</w:t>
      </w:r>
      <w:r w:rsidRPr="003B1F2A">
        <w:rPr>
          <w:b/>
          <w:bCs/>
          <w:spacing w:val="4"/>
          <w:w w:val="102"/>
          <w:sz w:val="24"/>
          <w:szCs w:val="24"/>
        </w:rPr>
        <w:t>C</w:t>
      </w:r>
      <w:r w:rsidRPr="003B1F2A">
        <w:rPr>
          <w:b/>
          <w:bCs/>
          <w:spacing w:val="3"/>
          <w:w w:val="102"/>
          <w:sz w:val="24"/>
          <w:szCs w:val="24"/>
        </w:rPr>
        <w:t>KNO</w:t>
      </w:r>
      <w:r w:rsidRPr="003B1F2A">
        <w:rPr>
          <w:b/>
          <w:bCs/>
          <w:spacing w:val="2"/>
          <w:w w:val="103"/>
          <w:sz w:val="24"/>
          <w:szCs w:val="24"/>
        </w:rPr>
        <w:t>W</w:t>
      </w:r>
      <w:r w:rsidRPr="003B1F2A">
        <w:rPr>
          <w:b/>
          <w:bCs/>
          <w:spacing w:val="3"/>
          <w:w w:val="103"/>
          <w:sz w:val="24"/>
          <w:szCs w:val="24"/>
        </w:rPr>
        <w:t>LE</w:t>
      </w:r>
      <w:r w:rsidRPr="003B1F2A">
        <w:rPr>
          <w:b/>
          <w:bCs/>
          <w:spacing w:val="5"/>
          <w:w w:val="102"/>
          <w:sz w:val="24"/>
          <w:szCs w:val="24"/>
        </w:rPr>
        <w:t>D</w:t>
      </w:r>
      <w:r w:rsidRPr="003B1F2A">
        <w:rPr>
          <w:b/>
          <w:bCs/>
          <w:w w:val="102"/>
          <w:sz w:val="24"/>
          <w:szCs w:val="24"/>
        </w:rPr>
        <w:t>G</w:t>
      </w:r>
      <w:r w:rsidRPr="003B1F2A">
        <w:rPr>
          <w:b/>
          <w:bCs/>
          <w:spacing w:val="3"/>
          <w:w w:val="102"/>
          <w:sz w:val="24"/>
          <w:szCs w:val="24"/>
        </w:rPr>
        <w:t>E</w:t>
      </w:r>
      <w:r w:rsidRPr="003B1F2A">
        <w:rPr>
          <w:b/>
          <w:bCs/>
          <w:spacing w:val="1"/>
          <w:w w:val="102"/>
          <w:sz w:val="24"/>
          <w:szCs w:val="24"/>
        </w:rPr>
        <w:t>M</w:t>
      </w:r>
      <w:r w:rsidRPr="003B1F2A">
        <w:rPr>
          <w:b/>
          <w:bCs/>
          <w:spacing w:val="3"/>
          <w:w w:val="103"/>
          <w:sz w:val="24"/>
          <w:szCs w:val="24"/>
        </w:rPr>
        <w:t>E</w:t>
      </w:r>
      <w:r w:rsidRPr="003B1F2A">
        <w:rPr>
          <w:b/>
          <w:bCs/>
          <w:spacing w:val="3"/>
          <w:w w:val="102"/>
          <w:sz w:val="24"/>
          <w:szCs w:val="24"/>
        </w:rPr>
        <w:t>N</w:t>
      </w:r>
      <w:r w:rsidRPr="003B1F2A">
        <w:rPr>
          <w:b/>
          <w:bCs/>
          <w:w w:val="103"/>
          <w:sz w:val="24"/>
          <w:szCs w:val="24"/>
        </w:rPr>
        <w:t>T</w:t>
      </w:r>
    </w:p>
    <w:p w14:paraId="5C458852" w14:textId="76EE74B5" w:rsidR="00B14531" w:rsidRDefault="00B14531" w:rsidP="00F82CA6">
      <w:pPr>
        <w:spacing w:line="360" w:lineRule="auto"/>
        <w:ind w:left="100" w:right="89"/>
        <w:rPr>
          <w:sz w:val="24"/>
          <w:szCs w:val="24"/>
        </w:rPr>
      </w:pPr>
      <w:bookmarkStart w:id="6" w:name="_Hlk167463223"/>
      <w:r>
        <w:rPr>
          <w:spacing w:val="-1"/>
          <w:sz w:val="24"/>
          <w:szCs w:val="24"/>
        </w:rPr>
        <w:t>F</w:t>
      </w:r>
      <w:r>
        <w:rPr>
          <w:sz w:val="24"/>
          <w:szCs w:val="24"/>
        </w:rPr>
        <w:t>irst</w:t>
      </w:r>
      <w:r>
        <w:rPr>
          <w:spacing w:val="1"/>
          <w:sz w:val="24"/>
          <w:szCs w:val="24"/>
        </w:rPr>
        <w:t>l</w:t>
      </w:r>
      <w:r>
        <w:rPr>
          <w:sz w:val="24"/>
          <w:szCs w:val="24"/>
        </w:rPr>
        <w:t>y,</w:t>
      </w:r>
      <w:r>
        <w:rPr>
          <w:spacing w:val="2"/>
          <w:sz w:val="24"/>
          <w:szCs w:val="24"/>
        </w:rPr>
        <w:t xml:space="preserve"> </w:t>
      </w:r>
      <w:r>
        <w:rPr>
          <w:sz w:val="24"/>
          <w:szCs w:val="24"/>
        </w:rPr>
        <w:t>I</w:t>
      </w:r>
      <w:r>
        <w:rPr>
          <w:spacing w:val="-3"/>
          <w:sz w:val="24"/>
          <w:szCs w:val="24"/>
        </w:rPr>
        <w:t xml:space="preserve"> </w:t>
      </w:r>
      <w:r>
        <w:rPr>
          <w:sz w:val="24"/>
          <w:szCs w:val="24"/>
        </w:rPr>
        <w:t>would l</w:t>
      </w:r>
      <w:r>
        <w:rPr>
          <w:spacing w:val="1"/>
          <w:sz w:val="24"/>
          <w:szCs w:val="24"/>
        </w:rPr>
        <w:t>i</w:t>
      </w:r>
      <w:r>
        <w:rPr>
          <w:sz w:val="24"/>
          <w:szCs w:val="24"/>
        </w:rPr>
        <w:t>ke</w:t>
      </w:r>
      <w:r>
        <w:rPr>
          <w:spacing w:val="-1"/>
          <w:sz w:val="24"/>
          <w:szCs w:val="24"/>
        </w:rPr>
        <w:t xml:space="preserve"> </w:t>
      </w:r>
      <w:r>
        <w:rPr>
          <w:sz w:val="24"/>
          <w:szCs w:val="24"/>
        </w:rPr>
        <w:t xml:space="preserve">to </w:t>
      </w:r>
      <w:r>
        <w:rPr>
          <w:spacing w:val="1"/>
          <w:sz w:val="24"/>
          <w:szCs w:val="24"/>
        </w:rPr>
        <w:t>t</w:t>
      </w:r>
      <w:r>
        <w:rPr>
          <w:sz w:val="24"/>
          <w:szCs w:val="24"/>
        </w:rPr>
        <w:t>h</w:t>
      </w:r>
      <w:r>
        <w:rPr>
          <w:spacing w:val="-1"/>
          <w:sz w:val="24"/>
          <w:szCs w:val="24"/>
        </w:rPr>
        <w:t>a</w:t>
      </w:r>
      <w:r>
        <w:rPr>
          <w:sz w:val="24"/>
          <w:szCs w:val="24"/>
        </w:rPr>
        <w:t>nk</w:t>
      </w:r>
      <w:r>
        <w:rPr>
          <w:spacing w:val="1"/>
          <w:sz w:val="24"/>
          <w:szCs w:val="24"/>
        </w:rPr>
        <w:t xml:space="preserve"> </w:t>
      </w:r>
      <w:r>
        <w:rPr>
          <w:b/>
          <w:sz w:val="24"/>
          <w:szCs w:val="24"/>
        </w:rPr>
        <w:t>God</w:t>
      </w:r>
      <w:r>
        <w:rPr>
          <w:b/>
          <w:spacing w:val="1"/>
          <w:sz w:val="24"/>
          <w:szCs w:val="24"/>
        </w:rPr>
        <w:t xml:space="preserve"> </w:t>
      </w:r>
      <w:r>
        <w:rPr>
          <w:sz w:val="24"/>
          <w:szCs w:val="24"/>
        </w:rPr>
        <w:t>for</w:t>
      </w:r>
      <w:r>
        <w:rPr>
          <w:spacing w:val="-1"/>
          <w:sz w:val="24"/>
          <w:szCs w:val="24"/>
        </w:rPr>
        <w:t xml:space="preserve"> </w:t>
      </w:r>
      <w:r>
        <w:rPr>
          <w:sz w:val="24"/>
          <w:szCs w:val="24"/>
        </w:rPr>
        <w:t>taking me this f</w:t>
      </w:r>
      <w:r>
        <w:rPr>
          <w:spacing w:val="-2"/>
          <w:sz w:val="24"/>
          <w:szCs w:val="24"/>
        </w:rPr>
        <w:t>a</w:t>
      </w:r>
      <w:r>
        <w:rPr>
          <w:sz w:val="24"/>
          <w:szCs w:val="24"/>
        </w:rPr>
        <w:t>r.</w:t>
      </w:r>
      <w:r>
        <w:rPr>
          <w:spacing w:val="1"/>
          <w:sz w:val="24"/>
          <w:szCs w:val="24"/>
        </w:rPr>
        <w:t xml:space="preserve"> </w:t>
      </w:r>
      <w:r>
        <w:rPr>
          <w:sz w:val="24"/>
          <w:szCs w:val="24"/>
        </w:rPr>
        <w:t>I</w:t>
      </w:r>
      <w:r>
        <w:rPr>
          <w:spacing w:val="-3"/>
          <w:sz w:val="24"/>
          <w:szCs w:val="24"/>
        </w:rPr>
        <w:t xml:space="preserve"> </w:t>
      </w:r>
      <w:r>
        <w:rPr>
          <w:spacing w:val="-1"/>
          <w:sz w:val="24"/>
          <w:szCs w:val="24"/>
        </w:rPr>
        <w:t>a</w:t>
      </w:r>
      <w:r>
        <w:rPr>
          <w:sz w:val="24"/>
          <w:szCs w:val="24"/>
        </w:rPr>
        <w:t>m g</w:t>
      </w:r>
      <w:r>
        <w:rPr>
          <w:spacing w:val="2"/>
          <w:sz w:val="24"/>
          <w:szCs w:val="24"/>
        </w:rPr>
        <w:t>r</w:t>
      </w:r>
      <w:r>
        <w:rPr>
          <w:spacing w:val="-1"/>
          <w:sz w:val="24"/>
          <w:szCs w:val="24"/>
        </w:rPr>
        <w:t>a</w:t>
      </w:r>
      <w:r>
        <w:rPr>
          <w:sz w:val="24"/>
          <w:szCs w:val="24"/>
        </w:rPr>
        <w:t>te</w:t>
      </w:r>
      <w:r>
        <w:rPr>
          <w:spacing w:val="-1"/>
          <w:sz w:val="24"/>
          <w:szCs w:val="24"/>
        </w:rPr>
        <w:t>f</w:t>
      </w:r>
      <w:r>
        <w:rPr>
          <w:sz w:val="24"/>
          <w:szCs w:val="24"/>
        </w:rPr>
        <w:t>ul f</w:t>
      </w:r>
      <w:r>
        <w:rPr>
          <w:spacing w:val="2"/>
          <w:sz w:val="24"/>
          <w:szCs w:val="24"/>
        </w:rPr>
        <w:t>o</w:t>
      </w:r>
      <w:r>
        <w:rPr>
          <w:sz w:val="24"/>
          <w:szCs w:val="24"/>
        </w:rPr>
        <w:t>r t</w:t>
      </w:r>
      <w:r>
        <w:rPr>
          <w:spacing w:val="2"/>
          <w:sz w:val="24"/>
          <w:szCs w:val="24"/>
        </w:rPr>
        <w:t>h</w:t>
      </w:r>
      <w:r>
        <w:rPr>
          <w:sz w:val="24"/>
          <w:szCs w:val="24"/>
        </w:rPr>
        <w:t>e</w:t>
      </w:r>
      <w:r>
        <w:rPr>
          <w:spacing w:val="-1"/>
          <w:sz w:val="24"/>
          <w:szCs w:val="24"/>
        </w:rPr>
        <w:t xml:space="preserve"> </w:t>
      </w:r>
      <w:r>
        <w:rPr>
          <w:sz w:val="24"/>
          <w:szCs w:val="24"/>
        </w:rPr>
        <w:t>gift of lif</w:t>
      </w:r>
      <w:r>
        <w:rPr>
          <w:spacing w:val="-1"/>
          <w:sz w:val="24"/>
          <w:szCs w:val="24"/>
        </w:rPr>
        <w:t>e</w:t>
      </w:r>
      <w:r>
        <w:rPr>
          <w:sz w:val="24"/>
          <w:szCs w:val="24"/>
        </w:rPr>
        <w:t>, good h</w:t>
      </w:r>
      <w:r>
        <w:rPr>
          <w:spacing w:val="1"/>
          <w:sz w:val="24"/>
          <w:szCs w:val="24"/>
        </w:rPr>
        <w:t>e</w:t>
      </w:r>
      <w:r>
        <w:rPr>
          <w:spacing w:val="-1"/>
          <w:sz w:val="24"/>
          <w:szCs w:val="24"/>
        </w:rPr>
        <w:t>a</w:t>
      </w:r>
      <w:r>
        <w:rPr>
          <w:sz w:val="24"/>
          <w:szCs w:val="24"/>
        </w:rPr>
        <w:t>l</w:t>
      </w:r>
      <w:r>
        <w:rPr>
          <w:spacing w:val="1"/>
          <w:sz w:val="24"/>
          <w:szCs w:val="24"/>
        </w:rPr>
        <w:t>t</w:t>
      </w:r>
      <w:r>
        <w:rPr>
          <w:sz w:val="24"/>
          <w:szCs w:val="24"/>
        </w:rPr>
        <w:t xml:space="preserve">h </w:t>
      </w:r>
      <w:r>
        <w:rPr>
          <w:spacing w:val="-1"/>
          <w:sz w:val="24"/>
          <w:szCs w:val="24"/>
        </w:rPr>
        <w:t>a</w:t>
      </w:r>
      <w:r>
        <w:rPr>
          <w:sz w:val="24"/>
          <w:szCs w:val="24"/>
        </w:rPr>
        <w:t xml:space="preserve">nd </w:t>
      </w:r>
      <w:r>
        <w:rPr>
          <w:spacing w:val="-1"/>
          <w:sz w:val="24"/>
          <w:szCs w:val="24"/>
        </w:rPr>
        <w:t>a</w:t>
      </w:r>
      <w:r>
        <w:rPr>
          <w:sz w:val="24"/>
          <w:szCs w:val="24"/>
        </w:rPr>
        <w:t>ll</w:t>
      </w:r>
      <w:r>
        <w:rPr>
          <w:spacing w:val="1"/>
          <w:sz w:val="24"/>
          <w:szCs w:val="24"/>
        </w:rPr>
        <w:t xml:space="preserve"> </w:t>
      </w:r>
      <w:r>
        <w:rPr>
          <w:sz w:val="24"/>
          <w:szCs w:val="24"/>
        </w:rPr>
        <w:t xml:space="preserve">the </w:t>
      </w:r>
      <w:r>
        <w:rPr>
          <w:spacing w:val="-1"/>
          <w:sz w:val="24"/>
          <w:szCs w:val="24"/>
        </w:rPr>
        <w:t>re</w:t>
      </w:r>
      <w:r>
        <w:rPr>
          <w:sz w:val="24"/>
          <w:szCs w:val="24"/>
        </w:rPr>
        <w:t>sour</w:t>
      </w:r>
      <w:r>
        <w:rPr>
          <w:spacing w:val="1"/>
          <w:sz w:val="24"/>
          <w:szCs w:val="24"/>
        </w:rPr>
        <w:t>c</w:t>
      </w:r>
      <w:r>
        <w:rPr>
          <w:spacing w:val="-1"/>
          <w:sz w:val="24"/>
          <w:szCs w:val="24"/>
        </w:rPr>
        <w:t>e</w:t>
      </w:r>
      <w:r>
        <w:rPr>
          <w:sz w:val="24"/>
          <w:szCs w:val="24"/>
        </w:rPr>
        <w:t>s that</w:t>
      </w:r>
      <w:r>
        <w:rPr>
          <w:spacing w:val="2"/>
          <w:sz w:val="24"/>
          <w:szCs w:val="24"/>
        </w:rPr>
        <w:t xml:space="preserve"> </w:t>
      </w:r>
      <w:r>
        <w:rPr>
          <w:sz w:val="24"/>
          <w:szCs w:val="24"/>
        </w:rPr>
        <w:t>I</w:t>
      </w:r>
      <w:r>
        <w:rPr>
          <w:spacing w:val="-3"/>
          <w:sz w:val="24"/>
          <w:szCs w:val="24"/>
        </w:rPr>
        <w:t xml:space="preserve"> </w:t>
      </w:r>
      <w:r>
        <w:rPr>
          <w:sz w:val="24"/>
          <w:szCs w:val="24"/>
        </w:rPr>
        <w:t>u</w:t>
      </w:r>
      <w:r>
        <w:rPr>
          <w:spacing w:val="2"/>
          <w:sz w:val="24"/>
          <w:szCs w:val="24"/>
        </w:rPr>
        <w:t>s</w:t>
      </w:r>
      <w:r>
        <w:rPr>
          <w:spacing w:val="-1"/>
          <w:sz w:val="24"/>
          <w:szCs w:val="24"/>
        </w:rPr>
        <w:t>e</w:t>
      </w:r>
      <w:r>
        <w:rPr>
          <w:sz w:val="24"/>
          <w:szCs w:val="24"/>
        </w:rPr>
        <w:t>d to complete</w:t>
      </w:r>
      <w:r>
        <w:rPr>
          <w:spacing w:val="-1"/>
          <w:sz w:val="24"/>
          <w:szCs w:val="24"/>
        </w:rPr>
        <w:t xml:space="preserve"> </w:t>
      </w:r>
      <w:r>
        <w:rPr>
          <w:sz w:val="24"/>
          <w:szCs w:val="24"/>
        </w:rPr>
        <w:t>th</w:t>
      </w:r>
      <w:r>
        <w:rPr>
          <w:spacing w:val="1"/>
          <w:sz w:val="24"/>
          <w:szCs w:val="24"/>
        </w:rPr>
        <w:t>i</w:t>
      </w:r>
      <w:r>
        <w:rPr>
          <w:sz w:val="24"/>
          <w:szCs w:val="24"/>
        </w:rPr>
        <w:t>s proj</w:t>
      </w:r>
      <w:r>
        <w:rPr>
          <w:spacing w:val="1"/>
          <w:sz w:val="24"/>
          <w:szCs w:val="24"/>
        </w:rPr>
        <w:t>e</w:t>
      </w:r>
      <w:r>
        <w:rPr>
          <w:spacing w:val="-1"/>
          <w:sz w:val="24"/>
          <w:szCs w:val="24"/>
        </w:rPr>
        <w:t>c</w:t>
      </w:r>
      <w:r>
        <w:rPr>
          <w:sz w:val="24"/>
          <w:szCs w:val="24"/>
        </w:rPr>
        <w:t>t. Th</w:t>
      </w:r>
      <w:r>
        <w:rPr>
          <w:spacing w:val="-1"/>
          <w:sz w:val="24"/>
          <w:szCs w:val="24"/>
        </w:rPr>
        <w:t>e</w:t>
      </w:r>
      <w:r>
        <w:rPr>
          <w:sz w:val="24"/>
          <w:szCs w:val="24"/>
        </w:rPr>
        <w:t>n,</w:t>
      </w:r>
      <w:r>
        <w:rPr>
          <w:spacing w:val="2"/>
          <w:sz w:val="24"/>
          <w:szCs w:val="24"/>
        </w:rPr>
        <w:t xml:space="preserve"> </w:t>
      </w:r>
      <w:r>
        <w:rPr>
          <w:sz w:val="24"/>
          <w:szCs w:val="24"/>
        </w:rPr>
        <w:t>I</w:t>
      </w:r>
      <w:r>
        <w:rPr>
          <w:spacing w:val="-3"/>
          <w:sz w:val="24"/>
          <w:szCs w:val="24"/>
        </w:rPr>
        <w:t xml:space="preserve"> </w:t>
      </w:r>
      <w:r>
        <w:rPr>
          <w:sz w:val="24"/>
          <w:szCs w:val="24"/>
        </w:rPr>
        <w:t>sp</w:t>
      </w:r>
      <w:r>
        <w:rPr>
          <w:spacing w:val="1"/>
          <w:sz w:val="24"/>
          <w:szCs w:val="24"/>
        </w:rPr>
        <w:t>e</w:t>
      </w:r>
      <w:r>
        <w:rPr>
          <w:spacing w:val="-1"/>
          <w:sz w:val="24"/>
          <w:szCs w:val="24"/>
        </w:rPr>
        <w:t>c</w:t>
      </w:r>
      <w:r>
        <w:rPr>
          <w:sz w:val="24"/>
          <w:szCs w:val="24"/>
        </w:rPr>
        <w:t>ifi</w:t>
      </w:r>
      <w:r>
        <w:rPr>
          <w:spacing w:val="-1"/>
          <w:sz w:val="24"/>
          <w:szCs w:val="24"/>
        </w:rPr>
        <w:t>ca</w:t>
      </w:r>
      <w:r>
        <w:rPr>
          <w:sz w:val="24"/>
          <w:szCs w:val="24"/>
        </w:rPr>
        <w:t>l</w:t>
      </w:r>
      <w:r>
        <w:rPr>
          <w:spacing w:val="1"/>
          <w:sz w:val="24"/>
          <w:szCs w:val="24"/>
        </w:rPr>
        <w:t>l</w:t>
      </w:r>
      <w:r>
        <w:rPr>
          <w:sz w:val="24"/>
          <w:szCs w:val="24"/>
        </w:rPr>
        <w:t xml:space="preserve">y </w:t>
      </w:r>
      <w:r>
        <w:rPr>
          <w:spacing w:val="2"/>
          <w:sz w:val="24"/>
          <w:szCs w:val="24"/>
        </w:rPr>
        <w:t>w</w:t>
      </w:r>
      <w:r>
        <w:rPr>
          <w:spacing w:val="-1"/>
          <w:sz w:val="24"/>
          <w:szCs w:val="24"/>
        </w:rPr>
        <w:t>a</w:t>
      </w:r>
      <w:r>
        <w:rPr>
          <w:sz w:val="24"/>
          <w:szCs w:val="24"/>
        </w:rPr>
        <w:t xml:space="preserve">nt </w:t>
      </w:r>
      <w:r>
        <w:rPr>
          <w:spacing w:val="1"/>
          <w:sz w:val="24"/>
          <w:szCs w:val="24"/>
        </w:rPr>
        <w:t>t</w:t>
      </w:r>
      <w:r>
        <w:rPr>
          <w:sz w:val="24"/>
          <w:szCs w:val="24"/>
        </w:rPr>
        <w:t xml:space="preserve">o </w:t>
      </w:r>
      <w:r>
        <w:rPr>
          <w:spacing w:val="-1"/>
          <w:sz w:val="24"/>
          <w:szCs w:val="24"/>
        </w:rPr>
        <w:t>ac</w:t>
      </w:r>
      <w:r>
        <w:rPr>
          <w:sz w:val="24"/>
          <w:szCs w:val="24"/>
        </w:rPr>
        <w:t>knowl</w:t>
      </w:r>
      <w:r>
        <w:rPr>
          <w:spacing w:val="-1"/>
          <w:sz w:val="24"/>
          <w:szCs w:val="24"/>
        </w:rPr>
        <w:t>e</w:t>
      </w:r>
      <w:r>
        <w:rPr>
          <w:sz w:val="24"/>
          <w:szCs w:val="24"/>
        </w:rPr>
        <w:t>d</w:t>
      </w:r>
      <w:r>
        <w:rPr>
          <w:spacing w:val="2"/>
          <w:sz w:val="24"/>
          <w:szCs w:val="24"/>
        </w:rPr>
        <w:t>g</w:t>
      </w:r>
      <w:r>
        <w:rPr>
          <w:sz w:val="24"/>
          <w:szCs w:val="24"/>
        </w:rPr>
        <w:t>e</w:t>
      </w:r>
      <w:r>
        <w:rPr>
          <w:spacing w:val="4"/>
          <w:sz w:val="24"/>
          <w:szCs w:val="24"/>
        </w:rPr>
        <w:t xml:space="preserve"> </w:t>
      </w:r>
      <w:proofErr w:type="spellStart"/>
      <w:r>
        <w:rPr>
          <w:b/>
          <w:spacing w:val="-1"/>
          <w:sz w:val="24"/>
          <w:szCs w:val="24"/>
        </w:rPr>
        <w:t>M</w:t>
      </w:r>
      <w:r>
        <w:rPr>
          <w:b/>
          <w:sz w:val="24"/>
          <w:szCs w:val="24"/>
        </w:rPr>
        <w:t>r</w:t>
      </w:r>
      <w:proofErr w:type="spellEnd"/>
      <w:r>
        <w:rPr>
          <w:b/>
          <w:sz w:val="24"/>
          <w:szCs w:val="24"/>
        </w:rPr>
        <w:t xml:space="preserve"> Makondo</w:t>
      </w:r>
      <w:r>
        <w:rPr>
          <w:sz w:val="24"/>
          <w:szCs w:val="24"/>
        </w:rPr>
        <w:t>, my sup</w:t>
      </w:r>
      <w:r>
        <w:rPr>
          <w:spacing w:val="-1"/>
          <w:sz w:val="24"/>
          <w:szCs w:val="24"/>
        </w:rPr>
        <w:t>e</w:t>
      </w:r>
      <w:r>
        <w:rPr>
          <w:sz w:val="24"/>
          <w:szCs w:val="24"/>
        </w:rPr>
        <w:t>rvisor</w:t>
      </w:r>
      <w:r>
        <w:rPr>
          <w:spacing w:val="-1"/>
          <w:sz w:val="24"/>
          <w:szCs w:val="24"/>
        </w:rPr>
        <w:t xml:space="preserve"> </w:t>
      </w:r>
      <w:r>
        <w:rPr>
          <w:sz w:val="24"/>
          <w:szCs w:val="24"/>
        </w:rPr>
        <w:t>for</w:t>
      </w:r>
      <w:r>
        <w:rPr>
          <w:spacing w:val="-1"/>
          <w:sz w:val="24"/>
          <w:szCs w:val="24"/>
        </w:rPr>
        <w:t xml:space="preserve"> </w:t>
      </w:r>
      <w:r>
        <w:rPr>
          <w:sz w:val="24"/>
          <w:szCs w:val="24"/>
        </w:rPr>
        <w:t>the t</w:t>
      </w:r>
      <w:r>
        <w:rPr>
          <w:spacing w:val="-1"/>
          <w:sz w:val="24"/>
          <w:szCs w:val="24"/>
        </w:rPr>
        <w:t>re</w:t>
      </w:r>
      <w:r>
        <w:rPr>
          <w:sz w:val="24"/>
          <w:szCs w:val="24"/>
        </w:rPr>
        <w:t>mendous supp</w:t>
      </w:r>
      <w:r>
        <w:rPr>
          <w:spacing w:val="2"/>
          <w:sz w:val="24"/>
          <w:szCs w:val="24"/>
        </w:rPr>
        <w:t>o</w:t>
      </w:r>
      <w:r>
        <w:rPr>
          <w:sz w:val="24"/>
          <w:szCs w:val="24"/>
        </w:rPr>
        <w:t>rt, us</w:t>
      </w:r>
      <w:r>
        <w:rPr>
          <w:spacing w:val="-1"/>
          <w:sz w:val="24"/>
          <w:szCs w:val="24"/>
        </w:rPr>
        <w:t>e</w:t>
      </w:r>
      <w:r>
        <w:rPr>
          <w:sz w:val="24"/>
          <w:szCs w:val="24"/>
        </w:rPr>
        <w:t xml:space="preserve">ful </w:t>
      </w:r>
      <w:r>
        <w:rPr>
          <w:spacing w:val="-1"/>
          <w:sz w:val="24"/>
          <w:szCs w:val="24"/>
        </w:rPr>
        <w:t>c</w:t>
      </w:r>
      <w:r>
        <w:rPr>
          <w:sz w:val="24"/>
          <w:szCs w:val="24"/>
        </w:rPr>
        <w:t>om</w:t>
      </w:r>
      <w:r>
        <w:rPr>
          <w:spacing w:val="1"/>
          <w:sz w:val="24"/>
          <w:szCs w:val="24"/>
        </w:rPr>
        <w:t>m</w:t>
      </w:r>
      <w:r>
        <w:rPr>
          <w:spacing w:val="-1"/>
          <w:sz w:val="24"/>
          <w:szCs w:val="24"/>
        </w:rPr>
        <w:t>e</w:t>
      </w:r>
      <w:r>
        <w:rPr>
          <w:sz w:val="24"/>
          <w:szCs w:val="24"/>
        </w:rPr>
        <w:t>nts,</w:t>
      </w:r>
      <w:r>
        <w:rPr>
          <w:spacing w:val="3"/>
          <w:sz w:val="24"/>
          <w:szCs w:val="24"/>
        </w:rPr>
        <w:t xml:space="preserve"> </w:t>
      </w:r>
      <w:r>
        <w:rPr>
          <w:sz w:val="24"/>
          <w:szCs w:val="24"/>
        </w:rPr>
        <w:lastRenderedPageBreak/>
        <w:t>r</w:t>
      </w:r>
      <w:r>
        <w:rPr>
          <w:spacing w:val="-2"/>
          <w:sz w:val="24"/>
          <w:szCs w:val="24"/>
        </w:rPr>
        <w:t>e</w:t>
      </w:r>
      <w:r>
        <w:rPr>
          <w:spacing w:val="3"/>
          <w:sz w:val="24"/>
          <w:szCs w:val="24"/>
        </w:rPr>
        <w:t>m</w:t>
      </w:r>
      <w:r>
        <w:rPr>
          <w:spacing w:val="-1"/>
          <w:sz w:val="24"/>
          <w:szCs w:val="24"/>
        </w:rPr>
        <w:t>a</w:t>
      </w:r>
      <w:r>
        <w:rPr>
          <w:sz w:val="24"/>
          <w:szCs w:val="24"/>
        </w:rPr>
        <w:t xml:space="preserve">rks, </w:t>
      </w:r>
      <w:r>
        <w:rPr>
          <w:spacing w:val="-1"/>
          <w:sz w:val="24"/>
          <w:szCs w:val="24"/>
        </w:rPr>
        <w:t>f</w:t>
      </w:r>
      <w:r>
        <w:rPr>
          <w:spacing w:val="1"/>
          <w:sz w:val="24"/>
          <w:szCs w:val="24"/>
        </w:rPr>
        <w:t>e</w:t>
      </w:r>
      <w:r>
        <w:rPr>
          <w:spacing w:val="-1"/>
          <w:sz w:val="24"/>
          <w:szCs w:val="24"/>
        </w:rPr>
        <w:t>e</w:t>
      </w:r>
      <w:r>
        <w:rPr>
          <w:sz w:val="24"/>
          <w:szCs w:val="24"/>
        </w:rPr>
        <w:t>db</w:t>
      </w:r>
      <w:r>
        <w:rPr>
          <w:spacing w:val="-1"/>
          <w:sz w:val="24"/>
          <w:szCs w:val="24"/>
        </w:rPr>
        <w:t>ac</w:t>
      </w:r>
      <w:r>
        <w:rPr>
          <w:sz w:val="24"/>
          <w:szCs w:val="24"/>
        </w:rPr>
        <w:t>k</w:t>
      </w:r>
      <w:r>
        <w:rPr>
          <w:spacing w:val="2"/>
          <w:sz w:val="24"/>
          <w:szCs w:val="24"/>
        </w:rPr>
        <w:t xml:space="preserve"> </w:t>
      </w:r>
      <w:r>
        <w:rPr>
          <w:spacing w:val="-1"/>
          <w:sz w:val="24"/>
          <w:szCs w:val="24"/>
        </w:rPr>
        <w:t>a</w:t>
      </w:r>
      <w:r>
        <w:rPr>
          <w:sz w:val="24"/>
          <w:szCs w:val="24"/>
        </w:rPr>
        <w:t xml:space="preserve">nd </w:t>
      </w:r>
      <w:r>
        <w:rPr>
          <w:spacing w:val="-1"/>
          <w:sz w:val="24"/>
          <w:szCs w:val="24"/>
        </w:rPr>
        <w:t>e</w:t>
      </w:r>
      <w:r>
        <w:rPr>
          <w:sz w:val="24"/>
          <w:szCs w:val="24"/>
        </w:rPr>
        <w:t>ng</w:t>
      </w:r>
      <w:r>
        <w:rPr>
          <w:spacing w:val="-1"/>
          <w:sz w:val="24"/>
          <w:szCs w:val="24"/>
        </w:rPr>
        <w:t>a</w:t>
      </w:r>
      <w:r>
        <w:rPr>
          <w:sz w:val="24"/>
          <w:szCs w:val="24"/>
        </w:rPr>
        <w:t>g</w:t>
      </w:r>
      <w:r>
        <w:rPr>
          <w:spacing w:val="-1"/>
          <w:sz w:val="24"/>
          <w:szCs w:val="24"/>
        </w:rPr>
        <w:t>e</w:t>
      </w:r>
      <w:r>
        <w:rPr>
          <w:sz w:val="24"/>
          <w:szCs w:val="24"/>
        </w:rPr>
        <w:t>ment through the</w:t>
      </w:r>
      <w:r>
        <w:rPr>
          <w:spacing w:val="-1"/>
          <w:sz w:val="24"/>
          <w:szCs w:val="24"/>
        </w:rPr>
        <w:t xml:space="preserve"> </w:t>
      </w:r>
      <w:r>
        <w:rPr>
          <w:spacing w:val="3"/>
          <w:sz w:val="24"/>
          <w:szCs w:val="24"/>
        </w:rPr>
        <w:t>l</w:t>
      </w:r>
      <w:r>
        <w:rPr>
          <w:spacing w:val="-1"/>
          <w:sz w:val="24"/>
          <w:szCs w:val="24"/>
        </w:rPr>
        <w:t>ea</w:t>
      </w:r>
      <w:r>
        <w:rPr>
          <w:sz w:val="24"/>
          <w:szCs w:val="24"/>
        </w:rPr>
        <w:t>rning p</w:t>
      </w:r>
      <w:r>
        <w:rPr>
          <w:spacing w:val="-1"/>
          <w:sz w:val="24"/>
          <w:szCs w:val="24"/>
        </w:rPr>
        <w:t>r</w:t>
      </w:r>
      <w:r>
        <w:rPr>
          <w:spacing w:val="2"/>
          <w:sz w:val="24"/>
          <w:szCs w:val="24"/>
        </w:rPr>
        <w:t>o</w:t>
      </w:r>
      <w:r>
        <w:rPr>
          <w:spacing w:val="-1"/>
          <w:sz w:val="24"/>
          <w:szCs w:val="24"/>
        </w:rPr>
        <w:t>ce</w:t>
      </w:r>
      <w:r>
        <w:rPr>
          <w:sz w:val="24"/>
          <w:szCs w:val="24"/>
        </w:rPr>
        <w:t xml:space="preserve">ss of this </w:t>
      </w:r>
      <w:r>
        <w:rPr>
          <w:spacing w:val="-1"/>
          <w:sz w:val="24"/>
          <w:szCs w:val="24"/>
        </w:rPr>
        <w:t>c</w:t>
      </w:r>
      <w:r>
        <w:rPr>
          <w:spacing w:val="1"/>
          <w:sz w:val="24"/>
          <w:szCs w:val="24"/>
        </w:rPr>
        <w:t>a</w:t>
      </w:r>
      <w:r>
        <w:rPr>
          <w:sz w:val="24"/>
          <w:szCs w:val="24"/>
        </w:rPr>
        <w:t>pstone</w:t>
      </w:r>
      <w:r>
        <w:rPr>
          <w:spacing w:val="-1"/>
          <w:sz w:val="24"/>
          <w:szCs w:val="24"/>
        </w:rPr>
        <w:t xml:space="preserve"> </w:t>
      </w:r>
      <w:r>
        <w:rPr>
          <w:sz w:val="24"/>
          <w:szCs w:val="24"/>
        </w:rPr>
        <w:t>r</w:t>
      </w:r>
      <w:r>
        <w:rPr>
          <w:spacing w:val="-2"/>
          <w:sz w:val="24"/>
          <w:szCs w:val="24"/>
        </w:rPr>
        <w:t>e</w:t>
      </w:r>
      <w:r>
        <w:rPr>
          <w:sz w:val="24"/>
          <w:szCs w:val="24"/>
        </w:rPr>
        <w:t>s</w:t>
      </w:r>
      <w:r>
        <w:rPr>
          <w:spacing w:val="-1"/>
          <w:sz w:val="24"/>
          <w:szCs w:val="24"/>
        </w:rPr>
        <w:t>e</w:t>
      </w:r>
      <w:r>
        <w:rPr>
          <w:spacing w:val="1"/>
          <w:sz w:val="24"/>
          <w:szCs w:val="24"/>
        </w:rPr>
        <w:t>a</w:t>
      </w:r>
      <w:r>
        <w:rPr>
          <w:sz w:val="24"/>
          <w:szCs w:val="24"/>
        </w:rPr>
        <w:t>r</w:t>
      </w:r>
      <w:r>
        <w:rPr>
          <w:spacing w:val="-2"/>
          <w:sz w:val="24"/>
          <w:szCs w:val="24"/>
        </w:rPr>
        <w:t>c</w:t>
      </w:r>
      <w:r>
        <w:rPr>
          <w:sz w:val="24"/>
          <w:szCs w:val="24"/>
        </w:rPr>
        <w:t>h p</w:t>
      </w:r>
      <w:r>
        <w:rPr>
          <w:spacing w:val="1"/>
          <w:sz w:val="24"/>
          <w:szCs w:val="24"/>
        </w:rPr>
        <w:t>r</w:t>
      </w:r>
      <w:r>
        <w:rPr>
          <w:sz w:val="24"/>
          <w:szCs w:val="24"/>
        </w:rPr>
        <w:t>oje</w:t>
      </w:r>
      <w:r>
        <w:rPr>
          <w:spacing w:val="-1"/>
          <w:sz w:val="24"/>
          <w:szCs w:val="24"/>
        </w:rPr>
        <w:t>c</w:t>
      </w:r>
      <w:r>
        <w:rPr>
          <w:sz w:val="24"/>
          <w:szCs w:val="24"/>
        </w:rPr>
        <w:t>t.</w:t>
      </w:r>
    </w:p>
    <w:p w14:paraId="728B97C4" w14:textId="77777777" w:rsidR="00B14531" w:rsidRDefault="00B14531" w:rsidP="00F82CA6">
      <w:pPr>
        <w:spacing w:before="1" w:line="360" w:lineRule="auto"/>
        <w:rPr>
          <w:sz w:val="16"/>
          <w:szCs w:val="16"/>
        </w:rPr>
      </w:pPr>
    </w:p>
    <w:p w14:paraId="66290D92" w14:textId="61545BEB" w:rsidR="00B14531" w:rsidRPr="00B14531" w:rsidRDefault="00B14531" w:rsidP="00F82CA6">
      <w:pPr>
        <w:spacing w:line="360" w:lineRule="auto"/>
        <w:ind w:left="100" w:right="74"/>
        <w:jc w:val="both"/>
        <w:rPr>
          <w:sz w:val="24"/>
          <w:szCs w:val="24"/>
        </w:rPr>
      </w:pPr>
      <w:r>
        <w:rPr>
          <w:sz w:val="24"/>
          <w:szCs w:val="24"/>
        </w:rPr>
        <w:t>I</w:t>
      </w:r>
      <w:r>
        <w:rPr>
          <w:spacing w:val="-15"/>
          <w:sz w:val="24"/>
          <w:szCs w:val="24"/>
        </w:rPr>
        <w:t xml:space="preserve"> </w:t>
      </w:r>
      <w:r>
        <w:rPr>
          <w:sz w:val="24"/>
          <w:szCs w:val="24"/>
        </w:rPr>
        <w:t>would</w:t>
      </w:r>
      <w:r>
        <w:rPr>
          <w:spacing w:val="-14"/>
          <w:sz w:val="24"/>
          <w:szCs w:val="24"/>
        </w:rPr>
        <w:t xml:space="preserve"> </w:t>
      </w:r>
      <w:r>
        <w:rPr>
          <w:sz w:val="24"/>
          <w:szCs w:val="24"/>
        </w:rPr>
        <w:t>l</w:t>
      </w:r>
      <w:r>
        <w:rPr>
          <w:spacing w:val="1"/>
          <w:sz w:val="24"/>
          <w:szCs w:val="24"/>
        </w:rPr>
        <w:t>i</w:t>
      </w:r>
      <w:r>
        <w:rPr>
          <w:sz w:val="24"/>
          <w:szCs w:val="24"/>
        </w:rPr>
        <w:t>ke</w:t>
      </w:r>
      <w:r>
        <w:rPr>
          <w:spacing w:val="-15"/>
          <w:sz w:val="24"/>
          <w:szCs w:val="24"/>
        </w:rPr>
        <w:t xml:space="preserve"> </w:t>
      </w:r>
      <w:r>
        <w:rPr>
          <w:sz w:val="24"/>
          <w:szCs w:val="24"/>
        </w:rPr>
        <w:t>to</w:t>
      </w:r>
      <w:r>
        <w:rPr>
          <w:spacing w:val="-12"/>
          <w:sz w:val="24"/>
          <w:szCs w:val="24"/>
        </w:rPr>
        <w:t xml:space="preserve"> </w:t>
      </w:r>
      <w:r>
        <w:rPr>
          <w:spacing w:val="-1"/>
          <w:sz w:val="24"/>
          <w:szCs w:val="24"/>
        </w:rPr>
        <w:t>e</w:t>
      </w:r>
      <w:r>
        <w:rPr>
          <w:sz w:val="24"/>
          <w:szCs w:val="24"/>
        </w:rPr>
        <w:t>xp</w:t>
      </w:r>
      <w:r>
        <w:rPr>
          <w:spacing w:val="1"/>
          <w:sz w:val="24"/>
          <w:szCs w:val="24"/>
        </w:rPr>
        <w:t>r</w:t>
      </w:r>
      <w:r>
        <w:rPr>
          <w:spacing w:val="-1"/>
          <w:sz w:val="24"/>
          <w:szCs w:val="24"/>
        </w:rPr>
        <w:t>e</w:t>
      </w:r>
      <w:r>
        <w:rPr>
          <w:sz w:val="24"/>
          <w:szCs w:val="24"/>
        </w:rPr>
        <w:t>ss</w:t>
      </w:r>
      <w:r>
        <w:rPr>
          <w:spacing w:val="-14"/>
          <w:sz w:val="24"/>
          <w:szCs w:val="24"/>
        </w:rPr>
        <w:t xml:space="preserve"> </w:t>
      </w:r>
      <w:r>
        <w:rPr>
          <w:spacing w:val="3"/>
          <w:sz w:val="24"/>
          <w:szCs w:val="24"/>
        </w:rPr>
        <w:t>m</w:t>
      </w:r>
      <w:r>
        <w:rPr>
          <w:sz w:val="24"/>
          <w:szCs w:val="24"/>
        </w:rPr>
        <w:t>y</w:t>
      </w:r>
      <w:r>
        <w:rPr>
          <w:spacing w:val="-14"/>
          <w:sz w:val="24"/>
          <w:szCs w:val="24"/>
        </w:rPr>
        <w:t xml:space="preserve"> </w:t>
      </w:r>
      <w:r>
        <w:rPr>
          <w:sz w:val="24"/>
          <w:szCs w:val="24"/>
        </w:rPr>
        <w:t>sinc</w:t>
      </w:r>
      <w:r>
        <w:rPr>
          <w:spacing w:val="-1"/>
          <w:sz w:val="24"/>
          <w:szCs w:val="24"/>
        </w:rPr>
        <w:t>e</w:t>
      </w:r>
      <w:r>
        <w:rPr>
          <w:spacing w:val="1"/>
          <w:sz w:val="24"/>
          <w:szCs w:val="24"/>
        </w:rPr>
        <w:t>r</w:t>
      </w:r>
      <w:r>
        <w:rPr>
          <w:sz w:val="24"/>
          <w:szCs w:val="24"/>
        </w:rPr>
        <w:t>e</w:t>
      </w:r>
      <w:r>
        <w:rPr>
          <w:spacing w:val="-15"/>
          <w:sz w:val="24"/>
          <w:szCs w:val="24"/>
        </w:rPr>
        <w:t xml:space="preserve"> </w:t>
      </w:r>
      <w:r>
        <w:rPr>
          <w:sz w:val="24"/>
          <w:szCs w:val="24"/>
        </w:rPr>
        <w:t>g</w:t>
      </w:r>
      <w:r>
        <w:rPr>
          <w:spacing w:val="1"/>
          <w:sz w:val="24"/>
          <w:szCs w:val="24"/>
        </w:rPr>
        <w:t>r</w:t>
      </w:r>
      <w:r>
        <w:rPr>
          <w:spacing w:val="-1"/>
          <w:sz w:val="24"/>
          <w:szCs w:val="24"/>
        </w:rPr>
        <w:t>a</w:t>
      </w:r>
      <w:r>
        <w:rPr>
          <w:sz w:val="24"/>
          <w:szCs w:val="24"/>
        </w:rPr>
        <w:t>t</w:t>
      </w:r>
      <w:r>
        <w:rPr>
          <w:spacing w:val="1"/>
          <w:sz w:val="24"/>
          <w:szCs w:val="24"/>
        </w:rPr>
        <w:t>i</w:t>
      </w:r>
      <w:r>
        <w:rPr>
          <w:sz w:val="24"/>
          <w:szCs w:val="24"/>
        </w:rPr>
        <w:t>tude</w:t>
      </w:r>
      <w:r>
        <w:rPr>
          <w:spacing w:val="-15"/>
          <w:sz w:val="24"/>
          <w:szCs w:val="24"/>
        </w:rPr>
        <w:t xml:space="preserve"> </w:t>
      </w:r>
      <w:r>
        <w:rPr>
          <w:sz w:val="24"/>
          <w:szCs w:val="24"/>
        </w:rPr>
        <w:t>to</w:t>
      </w:r>
      <w:r>
        <w:rPr>
          <w:spacing w:val="-12"/>
          <w:sz w:val="24"/>
          <w:szCs w:val="24"/>
        </w:rPr>
        <w:t xml:space="preserve"> </w:t>
      </w:r>
      <w:proofErr w:type="spellStart"/>
      <w:r>
        <w:rPr>
          <w:b/>
          <w:spacing w:val="-1"/>
          <w:sz w:val="24"/>
          <w:szCs w:val="24"/>
        </w:rPr>
        <w:t>M</w:t>
      </w:r>
      <w:r>
        <w:rPr>
          <w:b/>
          <w:spacing w:val="-23"/>
          <w:sz w:val="24"/>
          <w:szCs w:val="24"/>
        </w:rPr>
        <w:t>r</w:t>
      </w:r>
      <w:r>
        <w:rPr>
          <w:b/>
          <w:sz w:val="24"/>
          <w:szCs w:val="24"/>
        </w:rPr>
        <w:t>s</w:t>
      </w:r>
      <w:proofErr w:type="spellEnd"/>
      <w:r>
        <w:rPr>
          <w:b/>
          <w:sz w:val="24"/>
          <w:szCs w:val="24"/>
        </w:rPr>
        <w:t xml:space="preserve"> Chibaya ,</w:t>
      </w:r>
      <w:r>
        <w:rPr>
          <w:b/>
          <w:spacing w:val="-14"/>
          <w:sz w:val="24"/>
          <w:szCs w:val="24"/>
        </w:rPr>
        <w:t xml:space="preserve"> </w:t>
      </w:r>
      <w:r>
        <w:rPr>
          <w:b/>
          <w:spacing w:val="-1"/>
          <w:sz w:val="24"/>
          <w:szCs w:val="24"/>
        </w:rPr>
        <w:t>M</w:t>
      </w:r>
      <w:r>
        <w:rPr>
          <w:b/>
          <w:spacing w:val="-23"/>
          <w:sz w:val="24"/>
          <w:szCs w:val="24"/>
        </w:rPr>
        <w:t>r</w:t>
      </w:r>
      <w:r>
        <w:rPr>
          <w:b/>
          <w:sz w:val="24"/>
          <w:szCs w:val="24"/>
        </w:rPr>
        <w:t>.</w:t>
      </w:r>
      <w:r>
        <w:rPr>
          <w:b/>
          <w:spacing w:val="-14"/>
          <w:sz w:val="24"/>
          <w:szCs w:val="24"/>
        </w:rPr>
        <w:t xml:space="preserve"> </w:t>
      </w:r>
      <w:proofErr w:type="spellStart"/>
      <w:r>
        <w:rPr>
          <w:b/>
          <w:spacing w:val="-1"/>
          <w:sz w:val="24"/>
          <w:szCs w:val="24"/>
        </w:rPr>
        <w:t>M</w:t>
      </w:r>
      <w:r>
        <w:rPr>
          <w:b/>
          <w:spacing w:val="1"/>
          <w:sz w:val="24"/>
          <w:szCs w:val="24"/>
        </w:rPr>
        <w:t>uk</w:t>
      </w:r>
      <w:r>
        <w:rPr>
          <w:b/>
          <w:sz w:val="24"/>
          <w:szCs w:val="24"/>
        </w:rPr>
        <w:t>os</w:t>
      </w:r>
      <w:r>
        <w:rPr>
          <w:b/>
          <w:spacing w:val="-1"/>
          <w:sz w:val="24"/>
          <w:szCs w:val="24"/>
        </w:rPr>
        <w:t>e</w:t>
      </w:r>
      <w:r>
        <w:rPr>
          <w:b/>
          <w:spacing w:val="1"/>
          <w:sz w:val="24"/>
          <w:szCs w:val="24"/>
        </w:rPr>
        <w:t>r</w:t>
      </w:r>
      <w:r>
        <w:rPr>
          <w:b/>
          <w:sz w:val="24"/>
          <w:szCs w:val="24"/>
        </w:rPr>
        <w:t>a</w:t>
      </w:r>
      <w:proofErr w:type="spellEnd"/>
      <w:r>
        <w:rPr>
          <w:b/>
          <w:sz w:val="24"/>
          <w:szCs w:val="24"/>
        </w:rPr>
        <w:t>,</w:t>
      </w:r>
      <w:r>
        <w:rPr>
          <w:b/>
          <w:spacing w:val="-14"/>
          <w:sz w:val="24"/>
          <w:szCs w:val="24"/>
        </w:rPr>
        <w:t xml:space="preserve"> </w:t>
      </w:r>
      <w:r>
        <w:rPr>
          <w:b/>
          <w:spacing w:val="-1"/>
          <w:sz w:val="24"/>
          <w:szCs w:val="24"/>
        </w:rPr>
        <w:t>M</w:t>
      </w:r>
      <w:r>
        <w:rPr>
          <w:b/>
          <w:sz w:val="24"/>
          <w:szCs w:val="24"/>
        </w:rPr>
        <w:t>iss</w:t>
      </w:r>
      <w:r>
        <w:rPr>
          <w:b/>
          <w:spacing w:val="-23"/>
          <w:sz w:val="24"/>
          <w:szCs w:val="24"/>
        </w:rPr>
        <w:t xml:space="preserve"> </w:t>
      </w:r>
      <w:r>
        <w:rPr>
          <w:b/>
          <w:sz w:val="24"/>
          <w:szCs w:val="24"/>
        </w:rPr>
        <w:t>A</w:t>
      </w:r>
      <w:r>
        <w:rPr>
          <w:b/>
          <w:spacing w:val="-1"/>
          <w:sz w:val="24"/>
          <w:szCs w:val="24"/>
        </w:rPr>
        <w:t>m</w:t>
      </w:r>
      <w:r>
        <w:rPr>
          <w:b/>
          <w:sz w:val="24"/>
          <w:szCs w:val="24"/>
        </w:rPr>
        <w:t>os,</w:t>
      </w:r>
      <w:r>
        <w:rPr>
          <w:b/>
          <w:spacing w:val="-9"/>
          <w:sz w:val="24"/>
          <w:szCs w:val="24"/>
        </w:rPr>
        <w:t xml:space="preserve"> </w:t>
      </w:r>
      <w:r>
        <w:rPr>
          <w:b/>
          <w:spacing w:val="-1"/>
          <w:sz w:val="24"/>
          <w:szCs w:val="24"/>
        </w:rPr>
        <w:t>Mr</w:t>
      </w:r>
      <w:r>
        <w:rPr>
          <w:b/>
          <w:sz w:val="24"/>
          <w:szCs w:val="24"/>
        </w:rPr>
        <w:t>.</w:t>
      </w:r>
      <w:r>
        <w:rPr>
          <w:b/>
          <w:spacing w:val="-12"/>
          <w:sz w:val="24"/>
          <w:szCs w:val="24"/>
        </w:rPr>
        <w:t xml:space="preserve"> </w:t>
      </w:r>
      <w:r>
        <w:rPr>
          <w:b/>
          <w:spacing w:val="-1"/>
          <w:sz w:val="24"/>
          <w:szCs w:val="24"/>
        </w:rPr>
        <w:t>M</w:t>
      </w:r>
      <w:r>
        <w:rPr>
          <w:b/>
          <w:sz w:val="24"/>
          <w:szCs w:val="24"/>
        </w:rPr>
        <w:t>a</w:t>
      </w:r>
      <w:r>
        <w:rPr>
          <w:b/>
          <w:spacing w:val="1"/>
          <w:sz w:val="24"/>
          <w:szCs w:val="24"/>
        </w:rPr>
        <w:t>nj</w:t>
      </w:r>
      <w:r>
        <w:rPr>
          <w:b/>
          <w:sz w:val="24"/>
          <w:szCs w:val="24"/>
        </w:rPr>
        <w:t>o</w:t>
      </w:r>
      <w:r>
        <w:rPr>
          <w:b/>
          <w:spacing w:val="-1"/>
          <w:sz w:val="24"/>
          <w:szCs w:val="24"/>
        </w:rPr>
        <w:t>r</w:t>
      </w:r>
      <w:r>
        <w:rPr>
          <w:b/>
          <w:spacing w:val="1"/>
          <w:sz w:val="24"/>
          <w:szCs w:val="24"/>
        </w:rPr>
        <w:t>o</w:t>
      </w:r>
      <w:r>
        <w:rPr>
          <w:b/>
          <w:sz w:val="24"/>
          <w:szCs w:val="24"/>
        </w:rPr>
        <w:t xml:space="preserve">, </w:t>
      </w:r>
      <w:r>
        <w:rPr>
          <w:b/>
          <w:spacing w:val="-1"/>
          <w:sz w:val="24"/>
          <w:szCs w:val="24"/>
        </w:rPr>
        <w:t>M</w:t>
      </w:r>
      <w:r>
        <w:rPr>
          <w:b/>
          <w:sz w:val="24"/>
          <w:szCs w:val="24"/>
        </w:rPr>
        <w:t>iss</w:t>
      </w:r>
      <w:r>
        <w:rPr>
          <w:b/>
          <w:spacing w:val="2"/>
          <w:sz w:val="24"/>
          <w:szCs w:val="24"/>
        </w:rPr>
        <w:t xml:space="preserve"> </w:t>
      </w:r>
      <w:proofErr w:type="spellStart"/>
      <w:r>
        <w:rPr>
          <w:b/>
          <w:sz w:val="24"/>
          <w:szCs w:val="24"/>
        </w:rPr>
        <w:t>Zi</w:t>
      </w:r>
      <w:r>
        <w:rPr>
          <w:b/>
          <w:spacing w:val="1"/>
          <w:sz w:val="24"/>
          <w:szCs w:val="24"/>
        </w:rPr>
        <w:t>nd</w:t>
      </w:r>
      <w:r>
        <w:rPr>
          <w:b/>
          <w:sz w:val="24"/>
          <w:szCs w:val="24"/>
        </w:rPr>
        <w:t>ove</w:t>
      </w:r>
      <w:proofErr w:type="spellEnd"/>
      <w:r>
        <w:rPr>
          <w:b/>
          <w:sz w:val="24"/>
          <w:szCs w:val="24"/>
        </w:rPr>
        <w:t xml:space="preserve"> a</w:t>
      </w:r>
      <w:r>
        <w:rPr>
          <w:b/>
          <w:spacing w:val="-1"/>
          <w:sz w:val="24"/>
          <w:szCs w:val="24"/>
        </w:rPr>
        <w:t>n</w:t>
      </w:r>
      <w:r>
        <w:rPr>
          <w:b/>
          <w:sz w:val="24"/>
          <w:szCs w:val="24"/>
        </w:rPr>
        <w:t>d</w:t>
      </w:r>
      <w:r>
        <w:rPr>
          <w:b/>
          <w:spacing w:val="2"/>
          <w:sz w:val="24"/>
          <w:szCs w:val="24"/>
        </w:rPr>
        <w:t xml:space="preserve"> </w:t>
      </w:r>
      <w:r>
        <w:rPr>
          <w:b/>
          <w:spacing w:val="-1"/>
          <w:sz w:val="24"/>
          <w:szCs w:val="24"/>
        </w:rPr>
        <w:t>M</w:t>
      </w:r>
      <w:r>
        <w:rPr>
          <w:b/>
          <w:spacing w:val="-23"/>
          <w:sz w:val="24"/>
          <w:szCs w:val="24"/>
        </w:rPr>
        <w:t>r</w:t>
      </w:r>
      <w:r>
        <w:rPr>
          <w:b/>
          <w:sz w:val="24"/>
          <w:szCs w:val="24"/>
        </w:rPr>
        <w:t>.</w:t>
      </w:r>
      <w:r>
        <w:rPr>
          <w:b/>
          <w:spacing w:val="1"/>
          <w:sz w:val="24"/>
          <w:szCs w:val="24"/>
        </w:rPr>
        <w:t xml:space="preserve"> </w:t>
      </w:r>
      <w:proofErr w:type="spellStart"/>
      <w:r>
        <w:rPr>
          <w:b/>
          <w:sz w:val="24"/>
          <w:szCs w:val="24"/>
        </w:rPr>
        <w:t>Ch</w:t>
      </w:r>
      <w:r>
        <w:rPr>
          <w:b/>
          <w:spacing w:val="1"/>
          <w:sz w:val="24"/>
          <w:szCs w:val="24"/>
        </w:rPr>
        <w:t>i</w:t>
      </w:r>
      <w:r>
        <w:rPr>
          <w:b/>
          <w:sz w:val="24"/>
          <w:szCs w:val="24"/>
        </w:rPr>
        <w:t>wo</w:t>
      </w:r>
      <w:r>
        <w:rPr>
          <w:b/>
          <w:spacing w:val="-4"/>
          <w:sz w:val="24"/>
          <w:szCs w:val="24"/>
        </w:rPr>
        <w:t>r</w:t>
      </w:r>
      <w:r>
        <w:rPr>
          <w:b/>
          <w:spacing w:val="-1"/>
          <w:sz w:val="24"/>
          <w:szCs w:val="24"/>
        </w:rPr>
        <w:t>er</w:t>
      </w:r>
      <w:r>
        <w:rPr>
          <w:b/>
          <w:sz w:val="24"/>
          <w:szCs w:val="24"/>
        </w:rPr>
        <w:t>a</w:t>
      </w:r>
      <w:proofErr w:type="spellEnd"/>
      <w:r>
        <w:rPr>
          <w:b/>
          <w:spacing w:val="5"/>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for the</w:t>
      </w:r>
      <w:r>
        <w:rPr>
          <w:spacing w:val="2"/>
          <w:sz w:val="24"/>
          <w:szCs w:val="24"/>
        </w:rPr>
        <w:t>i</w:t>
      </w:r>
      <w:r>
        <w:rPr>
          <w:sz w:val="24"/>
          <w:szCs w:val="24"/>
        </w:rPr>
        <w:t>r</w:t>
      </w:r>
      <w:r>
        <w:rPr>
          <w:spacing w:val="3"/>
          <w:sz w:val="24"/>
          <w:szCs w:val="24"/>
        </w:rPr>
        <w:t xml:space="preserve"> </w:t>
      </w:r>
      <w:r>
        <w:rPr>
          <w:sz w:val="24"/>
          <w:szCs w:val="24"/>
        </w:rPr>
        <w:t>un</w:t>
      </w:r>
      <w:r>
        <w:rPr>
          <w:spacing w:val="-1"/>
          <w:sz w:val="24"/>
          <w:szCs w:val="24"/>
        </w:rPr>
        <w:t>e</w:t>
      </w:r>
      <w:r>
        <w:rPr>
          <w:sz w:val="24"/>
          <w:szCs w:val="24"/>
        </w:rPr>
        <w:t>nding</w:t>
      </w:r>
      <w:r>
        <w:rPr>
          <w:spacing w:val="2"/>
          <w:sz w:val="24"/>
          <w:szCs w:val="24"/>
        </w:rPr>
        <w:t xml:space="preserve"> </w:t>
      </w:r>
      <w:r>
        <w:rPr>
          <w:sz w:val="24"/>
          <w:szCs w:val="24"/>
        </w:rPr>
        <w:t>suppo</w:t>
      </w:r>
      <w:r>
        <w:rPr>
          <w:spacing w:val="1"/>
          <w:sz w:val="24"/>
          <w:szCs w:val="24"/>
        </w:rPr>
        <w:t>r</w:t>
      </w:r>
      <w:r>
        <w:rPr>
          <w:sz w:val="24"/>
          <w:szCs w:val="24"/>
        </w:rPr>
        <w:t>t.</w:t>
      </w:r>
      <w:r>
        <w:rPr>
          <w:spacing w:val="2"/>
          <w:sz w:val="24"/>
          <w:szCs w:val="24"/>
        </w:rPr>
        <w:t xml:space="preserve"> </w:t>
      </w:r>
      <w:r>
        <w:rPr>
          <w:sz w:val="24"/>
          <w:szCs w:val="24"/>
        </w:rPr>
        <w:t>It</w:t>
      </w:r>
      <w:r>
        <w:rPr>
          <w:spacing w:val="1"/>
          <w:sz w:val="24"/>
          <w:szCs w:val="24"/>
        </w:rPr>
        <w:t xml:space="preserve"> </w:t>
      </w:r>
      <w:r>
        <w:rPr>
          <w:sz w:val="24"/>
          <w:szCs w:val="24"/>
        </w:rPr>
        <w:t>is</w:t>
      </w:r>
      <w:r>
        <w:rPr>
          <w:spacing w:val="2"/>
          <w:sz w:val="24"/>
          <w:szCs w:val="24"/>
        </w:rPr>
        <w:t xml:space="preserve"> </w:t>
      </w:r>
      <w:r>
        <w:rPr>
          <w:sz w:val="24"/>
          <w:szCs w:val="24"/>
        </w:rPr>
        <w:t>the</w:t>
      </w:r>
      <w:r>
        <w:rPr>
          <w:spacing w:val="1"/>
          <w:sz w:val="24"/>
          <w:szCs w:val="24"/>
        </w:rPr>
        <w:t xml:space="preserve"> </w:t>
      </w:r>
      <w:r>
        <w:rPr>
          <w:sz w:val="24"/>
          <w:szCs w:val="24"/>
        </w:rPr>
        <w:t>ins</w:t>
      </w:r>
      <w:r>
        <w:rPr>
          <w:spacing w:val="1"/>
          <w:sz w:val="24"/>
          <w:szCs w:val="24"/>
        </w:rPr>
        <w:t>i</w:t>
      </w:r>
      <w:r>
        <w:rPr>
          <w:sz w:val="24"/>
          <w:szCs w:val="24"/>
        </w:rPr>
        <w:t>ght</w:t>
      </w:r>
      <w:r>
        <w:rPr>
          <w:spacing w:val="2"/>
          <w:sz w:val="24"/>
          <w:szCs w:val="24"/>
        </w:rPr>
        <w:t xml:space="preserve"> </w:t>
      </w:r>
      <w:r>
        <w:rPr>
          <w:sz w:val="24"/>
          <w:szCs w:val="24"/>
        </w:rPr>
        <w:t>they</w:t>
      </w:r>
      <w:r>
        <w:rPr>
          <w:spacing w:val="1"/>
          <w:sz w:val="24"/>
          <w:szCs w:val="24"/>
        </w:rPr>
        <w:t xml:space="preserve"> </w:t>
      </w:r>
      <w:r>
        <w:rPr>
          <w:sz w:val="24"/>
          <w:szCs w:val="24"/>
        </w:rPr>
        <w:t>g</w:t>
      </w:r>
      <w:r>
        <w:rPr>
          <w:spacing w:val="-1"/>
          <w:sz w:val="24"/>
          <w:szCs w:val="24"/>
        </w:rPr>
        <w:t>a</w:t>
      </w:r>
      <w:r>
        <w:rPr>
          <w:sz w:val="24"/>
          <w:szCs w:val="24"/>
        </w:rPr>
        <w:t>ve me</w:t>
      </w:r>
      <w:r>
        <w:rPr>
          <w:spacing w:val="3"/>
          <w:sz w:val="24"/>
          <w:szCs w:val="24"/>
        </w:rPr>
        <w:t xml:space="preserve"> </w:t>
      </w:r>
      <w:r>
        <w:rPr>
          <w:sz w:val="24"/>
          <w:szCs w:val="24"/>
        </w:rPr>
        <w:t xml:space="preserve">that </w:t>
      </w:r>
      <w:r>
        <w:rPr>
          <w:spacing w:val="-1"/>
          <w:sz w:val="24"/>
          <w:szCs w:val="24"/>
        </w:rPr>
        <w:t>a</w:t>
      </w:r>
      <w:r>
        <w:rPr>
          <w:sz w:val="24"/>
          <w:szCs w:val="24"/>
        </w:rPr>
        <w:t>dd</w:t>
      </w:r>
      <w:r>
        <w:rPr>
          <w:spacing w:val="-1"/>
          <w:sz w:val="24"/>
          <w:szCs w:val="24"/>
        </w:rPr>
        <w:t>e</w:t>
      </w:r>
      <w:r>
        <w:rPr>
          <w:sz w:val="24"/>
          <w:szCs w:val="24"/>
        </w:rPr>
        <w:t>d v</w:t>
      </w:r>
      <w:r>
        <w:rPr>
          <w:spacing w:val="-1"/>
          <w:sz w:val="24"/>
          <w:szCs w:val="24"/>
        </w:rPr>
        <w:t>a</w:t>
      </w:r>
      <w:r>
        <w:rPr>
          <w:sz w:val="24"/>
          <w:szCs w:val="24"/>
        </w:rPr>
        <w:t>lue to th</w:t>
      </w:r>
      <w:r>
        <w:rPr>
          <w:spacing w:val="1"/>
          <w:sz w:val="24"/>
          <w:szCs w:val="24"/>
        </w:rPr>
        <w:t>i</w:t>
      </w:r>
      <w:r>
        <w:rPr>
          <w:sz w:val="24"/>
          <w:szCs w:val="24"/>
        </w:rPr>
        <w:t>s proj</w:t>
      </w:r>
      <w:r>
        <w:rPr>
          <w:spacing w:val="1"/>
          <w:sz w:val="24"/>
          <w:szCs w:val="24"/>
        </w:rPr>
        <w:t>e</w:t>
      </w:r>
      <w:r>
        <w:rPr>
          <w:spacing w:val="-1"/>
          <w:sz w:val="24"/>
          <w:szCs w:val="24"/>
        </w:rPr>
        <w:t>c</w:t>
      </w:r>
      <w:r>
        <w:rPr>
          <w:sz w:val="24"/>
          <w:szCs w:val="24"/>
        </w:rPr>
        <w:t>t.</w:t>
      </w:r>
    </w:p>
    <w:p w14:paraId="57DA3DC9" w14:textId="10A595FA" w:rsidR="00B14531" w:rsidRPr="00B14531" w:rsidRDefault="00B14531" w:rsidP="00F82CA6">
      <w:pPr>
        <w:spacing w:line="360" w:lineRule="auto"/>
        <w:ind w:left="100" w:right="77"/>
        <w:rPr>
          <w:sz w:val="24"/>
          <w:szCs w:val="24"/>
        </w:rPr>
      </w:pPr>
      <w:r>
        <w:rPr>
          <w:sz w:val="24"/>
          <w:szCs w:val="24"/>
        </w:rPr>
        <w:t>I</w:t>
      </w:r>
      <w:r>
        <w:rPr>
          <w:spacing w:val="-10"/>
          <w:sz w:val="24"/>
          <w:szCs w:val="24"/>
        </w:rPr>
        <w:t xml:space="preserve"> </w:t>
      </w:r>
      <w:r>
        <w:rPr>
          <w:sz w:val="24"/>
          <w:szCs w:val="24"/>
        </w:rPr>
        <w:t>would</w:t>
      </w:r>
      <w:r>
        <w:rPr>
          <w:spacing w:val="-10"/>
          <w:sz w:val="24"/>
          <w:szCs w:val="24"/>
        </w:rPr>
        <w:t xml:space="preserve"> </w:t>
      </w:r>
      <w:r>
        <w:rPr>
          <w:spacing w:val="-1"/>
          <w:sz w:val="24"/>
          <w:szCs w:val="24"/>
        </w:rPr>
        <w:t>a</w:t>
      </w:r>
      <w:r>
        <w:rPr>
          <w:sz w:val="24"/>
          <w:szCs w:val="24"/>
        </w:rPr>
        <w:t>lso</w:t>
      </w:r>
      <w:r>
        <w:rPr>
          <w:spacing w:val="-6"/>
          <w:sz w:val="24"/>
          <w:szCs w:val="24"/>
        </w:rPr>
        <w:t xml:space="preserve"> </w:t>
      </w:r>
      <w:r>
        <w:rPr>
          <w:sz w:val="24"/>
          <w:szCs w:val="24"/>
        </w:rPr>
        <w:t>w</w:t>
      </w:r>
      <w:r>
        <w:rPr>
          <w:spacing w:val="-1"/>
          <w:sz w:val="24"/>
          <w:szCs w:val="24"/>
        </w:rPr>
        <w:t>a</w:t>
      </w:r>
      <w:r>
        <w:rPr>
          <w:sz w:val="24"/>
          <w:szCs w:val="24"/>
        </w:rPr>
        <w:t>nt</w:t>
      </w:r>
      <w:r>
        <w:rPr>
          <w:spacing w:val="-9"/>
          <w:sz w:val="24"/>
          <w:szCs w:val="24"/>
        </w:rPr>
        <w:t xml:space="preserve"> </w:t>
      </w:r>
      <w:r>
        <w:rPr>
          <w:sz w:val="24"/>
          <w:szCs w:val="24"/>
        </w:rPr>
        <w:t>to</w:t>
      </w:r>
      <w:r>
        <w:rPr>
          <w:spacing w:val="-9"/>
          <w:sz w:val="24"/>
          <w:szCs w:val="24"/>
        </w:rPr>
        <w:t xml:space="preserve"> </w:t>
      </w:r>
      <w:r>
        <w:rPr>
          <w:sz w:val="24"/>
          <w:szCs w:val="24"/>
        </w:rPr>
        <w:t>tha</w:t>
      </w:r>
      <w:r>
        <w:rPr>
          <w:spacing w:val="2"/>
          <w:sz w:val="24"/>
          <w:szCs w:val="24"/>
        </w:rPr>
        <w:t>n</w:t>
      </w:r>
      <w:r>
        <w:rPr>
          <w:sz w:val="24"/>
          <w:szCs w:val="24"/>
        </w:rPr>
        <w:t>k</w:t>
      </w:r>
      <w:r>
        <w:rPr>
          <w:spacing w:val="-10"/>
          <w:sz w:val="24"/>
          <w:szCs w:val="24"/>
        </w:rPr>
        <w:t xml:space="preserve"> </w:t>
      </w:r>
      <w:r>
        <w:rPr>
          <w:sz w:val="24"/>
          <w:szCs w:val="24"/>
        </w:rPr>
        <w:t>the</w:t>
      </w:r>
      <w:r>
        <w:rPr>
          <w:spacing w:val="-10"/>
          <w:sz w:val="24"/>
          <w:szCs w:val="24"/>
        </w:rPr>
        <w:t xml:space="preserve"> </w:t>
      </w:r>
      <w:r>
        <w:rPr>
          <w:sz w:val="24"/>
          <w:szCs w:val="24"/>
        </w:rPr>
        <w:t>unive</w:t>
      </w:r>
      <w:r>
        <w:rPr>
          <w:spacing w:val="-1"/>
          <w:sz w:val="24"/>
          <w:szCs w:val="24"/>
        </w:rPr>
        <w:t>r</w:t>
      </w:r>
      <w:r>
        <w:rPr>
          <w:sz w:val="24"/>
          <w:szCs w:val="24"/>
        </w:rPr>
        <w:t>si</w:t>
      </w:r>
      <w:r>
        <w:rPr>
          <w:spacing w:val="1"/>
          <w:sz w:val="24"/>
          <w:szCs w:val="24"/>
        </w:rPr>
        <w:t>t</w:t>
      </w:r>
      <w:r>
        <w:rPr>
          <w:sz w:val="24"/>
          <w:szCs w:val="24"/>
        </w:rPr>
        <w:t>y</w:t>
      </w:r>
      <w:r>
        <w:rPr>
          <w:spacing w:val="-9"/>
          <w:sz w:val="24"/>
          <w:szCs w:val="24"/>
        </w:rPr>
        <w:t xml:space="preserve"> </w:t>
      </w:r>
      <w:r>
        <w:rPr>
          <w:b/>
          <w:sz w:val="24"/>
          <w:szCs w:val="24"/>
        </w:rPr>
        <w:t>Hara</w:t>
      </w:r>
      <w:r>
        <w:rPr>
          <w:b/>
          <w:spacing w:val="-4"/>
          <w:sz w:val="24"/>
          <w:szCs w:val="24"/>
        </w:rPr>
        <w:t>r</w:t>
      </w:r>
      <w:r>
        <w:rPr>
          <w:b/>
          <w:sz w:val="24"/>
          <w:szCs w:val="24"/>
        </w:rPr>
        <w:t>e</w:t>
      </w:r>
      <w:r>
        <w:rPr>
          <w:b/>
          <w:spacing w:val="-8"/>
          <w:sz w:val="24"/>
          <w:szCs w:val="24"/>
        </w:rPr>
        <w:t xml:space="preserve"> </w:t>
      </w:r>
      <w:r>
        <w:rPr>
          <w:b/>
          <w:spacing w:val="2"/>
          <w:sz w:val="24"/>
          <w:szCs w:val="24"/>
        </w:rPr>
        <w:t>I</w:t>
      </w:r>
      <w:r>
        <w:rPr>
          <w:b/>
          <w:spacing w:val="1"/>
          <w:sz w:val="24"/>
          <w:szCs w:val="24"/>
        </w:rPr>
        <w:t>n</w:t>
      </w:r>
      <w:r>
        <w:rPr>
          <w:b/>
          <w:sz w:val="24"/>
          <w:szCs w:val="24"/>
        </w:rPr>
        <w:t>stitute</w:t>
      </w:r>
      <w:r>
        <w:rPr>
          <w:b/>
          <w:spacing w:val="-11"/>
          <w:sz w:val="24"/>
          <w:szCs w:val="24"/>
        </w:rPr>
        <w:t xml:space="preserve"> </w:t>
      </w:r>
      <w:r>
        <w:rPr>
          <w:b/>
          <w:sz w:val="24"/>
          <w:szCs w:val="24"/>
        </w:rPr>
        <w:t>of</w:t>
      </w:r>
      <w:r>
        <w:rPr>
          <w:b/>
          <w:spacing w:val="-13"/>
          <w:sz w:val="24"/>
          <w:szCs w:val="24"/>
        </w:rPr>
        <w:t xml:space="preserve"> </w:t>
      </w:r>
      <w:r>
        <w:rPr>
          <w:b/>
          <w:spacing w:val="-21"/>
          <w:sz w:val="24"/>
          <w:szCs w:val="24"/>
        </w:rPr>
        <w:t>T</w:t>
      </w:r>
      <w:r>
        <w:rPr>
          <w:b/>
          <w:spacing w:val="-1"/>
          <w:sz w:val="24"/>
          <w:szCs w:val="24"/>
        </w:rPr>
        <w:t>ec</w:t>
      </w:r>
      <w:r>
        <w:rPr>
          <w:b/>
          <w:spacing w:val="1"/>
          <w:sz w:val="24"/>
          <w:szCs w:val="24"/>
        </w:rPr>
        <w:t>hn</w:t>
      </w:r>
      <w:r>
        <w:rPr>
          <w:b/>
          <w:sz w:val="24"/>
          <w:szCs w:val="24"/>
        </w:rPr>
        <w:t>ology</w:t>
      </w:r>
      <w:r>
        <w:rPr>
          <w:b/>
          <w:spacing w:val="-7"/>
          <w:sz w:val="24"/>
          <w:szCs w:val="24"/>
        </w:rPr>
        <w:t xml:space="preserve"> </w:t>
      </w:r>
      <w:r>
        <w:rPr>
          <w:spacing w:val="1"/>
          <w:sz w:val="24"/>
          <w:szCs w:val="24"/>
        </w:rPr>
        <w:t>f</w:t>
      </w:r>
      <w:r>
        <w:rPr>
          <w:sz w:val="24"/>
          <w:szCs w:val="24"/>
        </w:rPr>
        <w:t>or</w:t>
      </w:r>
      <w:r>
        <w:rPr>
          <w:spacing w:val="-10"/>
          <w:sz w:val="24"/>
          <w:szCs w:val="24"/>
        </w:rPr>
        <w:t xml:space="preserve"> </w:t>
      </w:r>
      <w:r>
        <w:rPr>
          <w:sz w:val="24"/>
          <w:szCs w:val="24"/>
        </w:rPr>
        <w:t>providing</w:t>
      </w:r>
      <w:r>
        <w:rPr>
          <w:spacing w:val="-9"/>
          <w:sz w:val="24"/>
          <w:szCs w:val="24"/>
        </w:rPr>
        <w:t xml:space="preserve"> </w:t>
      </w:r>
      <w:r>
        <w:rPr>
          <w:sz w:val="24"/>
          <w:szCs w:val="24"/>
        </w:rPr>
        <w:t>me</w:t>
      </w:r>
      <w:r>
        <w:rPr>
          <w:spacing w:val="-8"/>
          <w:sz w:val="24"/>
          <w:szCs w:val="24"/>
        </w:rPr>
        <w:t xml:space="preserve"> </w:t>
      </w:r>
      <w:r>
        <w:rPr>
          <w:sz w:val="24"/>
          <w:szCs w:val="24"/>
        </w:rPr>
        <w:t>with</w:t>
      </w:r>
      <w:r>
        <w:rPr>
          <w:spacing w:val="-9"/>
          <w:sz w:val="24"/>
          <w:szCs w:val="24"/>
        </w:rPr>
        <w:t xml:space="preserve"> </w:t>
      </w:r>
      <w:r>
        <w:rPr>
          <w:spacing w:val="-1"/>
          <w:sz w:val="24"/>
          <w:szCs w:val="24"/>
        </w:rPr>
        <w:t>a</w:t>
      </w:r>
      <w:r>
        <w:rPr>
          <w:sz w:val="24"/>
          <w:szCs w:val="24"/>
        </w:rPr>
        <w:t>d</w:t>
      </w:r>
      <w:r>
        <w:rPr>
          <w:spacing w:val="1"/>
          <w:sz w:val="24"/>
          <w:szCs w:val="24"/>
        </w:rPr>
        <w:t>e</w:t>
      </w:r>
      <w:r>
        <w:rPr>
          <w:sz w:val="24"/>
          <w:szCs w:val="24"/>
        </w:rPr>
        <w:t>qu</w:t>
      </w:r>
      <w:r>
        <w:rPr>
          <w:spacing w:val="-1"/>
          <w:sz w:val="24"/>
          <w:szCs w:val="24"/>
        </w:rPr>
        <w:t>a</w:t>
      </w:r>
      <w:r>
        <w:rPr>
          <w:sz w:val="24"/>
          <w:szCs w:val="24"/>
        </w:rPr>
        <w:t>te r</w:t>
      </w:r>
      <w:r>
        <w:rPr>
          <w:spacing w:val="-2"/>
          <w:sz w:val="24"/>
          <w:szCs w:val="24"/>
        </w:rPr>
        <w:t>e</w:t>
      </w:r>
      <w:r>
        <w:rPr>
          <w:sz w:val="24"/>
          <w:szCs w:val="24"/>
        </w:rPr>
        <w:t>sour</w:t>
      </w:r>
      <w:r>
        <w:rPr>
          <w:spacing w:val="1"/>
          <w:sz w:val="24"/>
          <w:szCs w:val="24"/>
        </w:rPr>
        <w:t>c</w:t>
      </w:r>
      <w:r>
        <w:rPr>
          <w:spacing w:val="-1"/>
          <w:sz w:val="24"/>
          <w:szCs w:val="24"/>
        </w:rPr>
        <w:t>e</w:t>
      </w:r>
      <w:r>
        <w:rPr>
          <w:sz w:val="24"/>
          <w:szCs w:val="24"/>
        </w:rPr>
        <w:t xml:space="preserve">s </w:t>
      </w:r>
      <w:r>
        <w:rPr>
          <w:spacing w:val="-1"/>
          <w:sz w:val="24"/>
          <w:szCs w:val="24"/>
        </w:rPr>
        <w:t>a</w:t>
      </w:r>
      <w:r>
        <w:rPr>
          <w:sz w:val="24"/>
          <w:szCs w:val="24"/>
        </w:rPr>
        <w:t>nd knowl</w:t>
      </w:r>
      <w:r>
        <w:rPr>
          <w:spacing w:val="-1"/>
          <w:sz w:val="24"/>
          <w:szCs w:val="24"/>
        </w:rPr>
        <w:t>e</w:t>
      </w:r>
      <w:r>
        <w:rPr>
          <w:sz w:val="24"/>
          <w:szCs w:val="24"/>
        </w:rPr>
        <w:t>d</w:t>
      </w:r>
      <w:r>
        <w:rPr>
          <w:spacing w:val="2"/>
          <w:sz w:val="24"/>
          <w:szCs w:val="24"/>
        </w:rPr>
        <w:t>g</w:t>
      </w:r>
      <w:r>
        <w:rPr>
          <w:sz w:val="24"/>
          <w:szCs w:val="24"/>
        </w:rPr>
        <w:t>e</w:t>
      </w:r>
      <w:r>
        <w:rPr>
          <w:spacing w:val="1"/>
          <w:sz w:val="24"/>
          <w:szCs w:val="24"/>
        </w:rPr>
        <w:t xml:space="preserve"> </w:t>
      </w:r>
      <w:r>
        <w:rPr>
          <w:sz w:val="24"/>
          <w:szCs w:val="24"/>
        </w:rPr>
        <w:t>r</w:t>
      </w:r>
      <w:r>
        <w:rPr>
          <w:spacing w:val="-2"/>
          <w:sz w:val="24"/>
          <w:szCs w:val="24"/>
        </w:rPr>
        <w:t>e</w:t>
      </w:r>
      <w:r>
        <w:rPr>
          <w:sz w:val="24"/>
          <w:szCs w:val="24"/>
        </w:rPr>
        <w:t>quir</w:t>
      </w:r>
      <w:r>
        <w:rPr>
          <w:spacing w:val="-1"/>
          <w:sz w:val="24"/>
          <w:szCs w:val="24"/>
        </w:rPr>
        <w:t>e</w:t>
      </w:r>
      <w:r>
        <w:rPr>
          <w:sz w:val="24"/>
          <w:szCs w:val="24"/>
        </w:rPr>
        <w:t>d f</w:t>
      </w:r>
      <w:r>
        <w:rPr>
          <w:spacing w:val="1"/>
          <w:sz w:val="24"/>
          <w:szCs w:val="24"/>
        </w:rPr>
        <w:t>o</w:t>
      </w:r>
      <w:r>
        <w:rPr>
          <w:sz w:val="24"/>
          <w:szCs w:val="24"/>
        </w:rPr>
        <w:t>r the</w:t>
      </w:r>
      <w:r>
        <w:rPr>
          <w:spacing w:val="-1"/>
          <w:sz w:val="24"/>
          <w:szCs w:val="24"/>
        </w:rPr>
        <w:t xml:space="preserve"> </w:t>
      </w:r>
      <w:r>
        <w:rPr>
          <w:sz w:val="24"/>
          <w:szCs w:val="24"/>
        </w:rPr>
        <w:t>d</w:t>
      </w:r>
      <w:r>
        <w:rPr>
          <w:spacing w:val="-1"/>
          <w:sz w:val="24"/>
          <w:szCs w:val="24"/>
        </w:rPr>
        <w:t>e</w:t>
      </w:r>
      <w:r>
        <w:rPr>
          <w:spacing w:val="2"/>
          <w:sz w:val="24"/>
          <w:szCs w:val="24"/>
        </w:rPr>
        <w:t>v</w:t>
      </w:r>
      <w:r>
        <w:rPr>
          <w:spacing w:val="-1"/>
          <w:sz w:val="24"/>
          <w:szCs w:val="24"/>
        </w:rPr>
        <w:t>e</w:t>
      </w:r>
      <w:r>
        <w:rPr>
          <w:sz w:val="24"/>
          <w:szCs w:val="24"/>
        </w:rPr>
        <w:t>lo</w:t>
      </w:r>
      <w:r>
        <w:rPr>
          <w:spacing w:val="3"/>
          <w:sz w:val="24"/>
          <w:szCs w:val="24"/>
        </w:rPr>
        <w:t>p</w:t>
      </w:r>
      <w:r>
        <w:rPr>
          <w:sz w:val="24"/>
          <w:szCs w:val="24"/>
        </w:rPr>
        <w:t>ment of</w:t>
      </w:r>
      <w:r>
        <w:rPr>
          <w:spacing w:val="-1"/>
          <w:sz w:val="24"/>
          <w:szCs w:val="24"/>
        </w:rPr>
        <w:t xml:space="preserve"> </w:t>
      </w:r>
      <w:r>
        <w:rPr>
          <w:sz w:val="24"/>
          <w:szCs w:val="24"/>
        </w:rPr>
        <w:t>my proj</w:t>
      </w:r>
      <w:r>
        <w:rPr>
          <w:spacing w:val="-1"/>
          <w:sz w:val="24"/>
          <w:szCs w:val="24"/>
        </w:rPr>
        <w:t>ec</w:t>
      </w:r>
      <w:r>
        <w:rPr>
          <w:sz w:val="24"/>
          <w:szCs w:val="24"/>
        </w:rPr>
        <w:t>t.</w:t>
      </w:r>
    </w:p>
    <w:p w14:paraId="79F96431" w14:textId="3B775DA7" w:rsidR="00B14531" w:rsidRPr="00B14531" w:rsidRDefault="00B14531" w:rsidP="00F82CA6">
      <w:pPr>
        <w:spacing w:line="360" w:lineRule="auto"/>
        <w:ind w:left="100" w:right="80"/>
        <w:rPr>
          <w:sz w:val="24"/>
          <w:szCs w:val="24"/>
        </w:rPr>
      </w:pPr>
      <w:r>
        <w:rPr>
          <w:sz w:val="24"/>
          <w:szCs w:val="24"/>
        </w:rPr>
        <w:t xml:space="preserve">I </w:t>
      </w:r>
      <w:r>
        <w:rPr>
          <w:spacing w:val="21"/>
          <w:sz w:val="24"/>
          <w:szCs w:val="24"/>
        </w:rPr>
        <w:t xml:space="preserve"> </w:t>
      </w:r>
      <w:r>
        <w:rPr>
          <w:spacing w:val="-1"/>
          <w:sz w:val="24"/>
          <w:szCs w:val="24"/>
        </w:rPr>
        <w:t>a</w:t>
      </w:r>
      <w:r>
        <w:rPr>
          <w:sz w:val="24"/>
          <w:szCs w:val="24"/>
        </w:rPr>
        <w:t xml:space="preserve">m </w:t>
      </w:r>
      <w:r>
        <w:rPr>
          <w:spacing w:val="22"/>
          <w:sz w:val="24"/>
          <w:szCs w:val="24"/>
        </w:rPr>
        <w:t xml:space="preserve"> </w:t>
      </w:r>
      <w:r>
        <w:rPr>
          <w:sz w:val="24"/>
          <w:szCs w:val="24"/>
        </w:rPr>
        <w:t>indebt</w:t>
      </w:r>
      <w:r>
        <w:rPr>
          <w:spacing w:val="-1"/>
          <w:sz w:val="24"/>
          <w:szCs w:val="24"/>
        </w:rPr>
        <w:t>e</w:t>
      </w:r>
      <w:r>
        <w:rPr>
          <w:sz w:val="24"/>
          <w:szCs w:val="24"/>
        </w:rPr>
        <w:t xml:space="preserve">d </w:t>
      </w:r>
      <w:r>
        <w:rPr>
          <w:spacing w:val="21"/>
          <w:sz w:val="24"/>
          <w:szCs w:val="24"/>
        </w:rPr>
        <w:t xml:space="preserve"> </w:t>
      </w:r>
      <w:r>
        <w:rPr>
          <w:sz w:val="24"/>
          <w:szCs w:val="24"/>
        </w:rPr>
        <w:t xml:space="preserve">to </w:t>
      </w:r>
      <w:r>
        <w:rPr>
          <w:spacing w:val="22"/>
          <w:sz w:val="24"/>
          <w:szCs w:val="24"/>
        </w:rPr>
        <w:t xml:space="preserve"> </w:t>
      </w:r>
      <w:r>
        <w:rPr>
          <w:sz w:val="24"/>
          <w:szCs w:val="24"/>
        </w:rPr>
        <w:t xml:space="preserve">my </w:t>
      </w:r>
      <w:r>
        <w:rPr>
          <w:spacing w:val="22"/>
          <w:sz w:val="24"/>
          <w:szCs w:val="24"/>
        </w:rPr>
        <w:t xml:space="preserve"> </w:t>
      </w:r>
      <w:r>
        <w:rPr>
          <w:sz w:val="24"/>
          <w:szCs w:val="24"/>
        </w:rPr>
        <w:t>f</w:t>
      </w:r>
      <w:r>
        <w:rPr>
          <w:spacing w:val="-2"/>
          <w:sz w:val="24"/>
          <w:szCs w:val="24"/>
        </w:rPr>
        <w:t>a</w:t>
      </w:r>
      <w:r>
        <w:rPr>
          <w:sz w:val="24"/>
          <w:szCs w:val="24"/>
        </w:rPr>
        <w:t>m</w:t>
      </w:r>
      <w:r>
        <w:rPr>
          <w:spacing w:val="1"/>
          <w:sz w:val="24"/>
          <w:szCs w:val="24"/>
        </w:rPr>
        <w:t>i</w:t>
      </w:r>
      <w:r>
        <w:rPr>
          <w:sz w:val="24"/>
          <w:szCs w:val="24"/>
        </w:rPr>
        <w:t xml:space="preserve">ly </w:t>
      </w:r>
      <w:r>
        <w:rPr>
          <w:spacing w:val="24"/>
          <w:sz w:val="24"/>
          <w:szCs w:val="24"/>
        </w:rPr>
        <w:t xml:space="preserve"> </w:t>
      </w:r>
      <w:r>
        <w:rPr>
          <w:sz w:val="24"/>
          <w:szCs w:val="24"/>
        </w:rPr>
        <w:t xml:space="preserve">for </w:t>
      </w:r>
      <w:r>
        <w:rPr>
          <w:spacing w:val="20"/>
          <w:sz w:val="24"/>
          <w:szCs w:val="24"/>
        </w:rPr>
        <w:t xml:space="preserve"> </w:t>
      </w:r>
      <w:r>
        <w:rPr>
          <w:sz w:val="24"/>
          <w:szCs w:val="24"/>
        </w:rPr>
        <w:t xml:space="preserve">their </w:t>
      </w:r>
      <w:r>
        <w:rPr>
          <w:spacing w:val="21"/>
          <w:sz w:val="24"/>
          <w:szCs w:val="24"/>
        </w:rPr>
        <w:t xml:space="preserve"> </w:t>
      </w:r>
      <w:r>
        <w:rPr>
          <w:sz w:val="24"/>
          <w:szCs w:val="24"/>
        </w:rPr>
        <w:t>un</w:t>
      </w:r>
      <w:r>
        <w:rPr>
          <w:spacing w:val="-1"/>
          <w:sz w:val="24"/>
          <w:szCs w:val="24"/>
        </w:rPr>
        <w:t>e</w:t>
      </w:r>
      <w:r>
        <w:rPr>
          <w:sz w:val="24"/>
          <w:szCs w:val="24"/>
        </w:rPr>
        <w:t>nd</w:t>
      </w:r>
      <w:r>
        <w:rPr>
          <w:spacing w:val="3"/>
          <w:sz w:val="24"/>
          <w:szCs w:val="24"/>
        </w:rPr>
        <w:t>i</w:t>
      </w:r>
      <w:r>
        <w:rPr>
          <w:sz w:val="24"/>
          <w:szCs w:val="24"/>
        </w:rPr>
        <w:t xml:space="preserve">ng </w:t>
      </w:r>
      <w:r>
        <w:rPr>
          <w:spacing w:val="21"/>
          <w:sz w:val="24"/>
          <w:szCs w:val="24"/>
        </w:rPr>
        <w:t xml:space="preserve"> </w:t>
      </w:r>
      <w:r>
        <w:rPr>
          <w:sz w:val="24"/>
          <w:szCs w:val="24"/>
        </w:rPr>
        <w:t xml:space="preserve">support </w:t>
      </w:r>
      <w:r>
        <w:rPr>
          <w:spacing w:val="21"/>
          <w:sz w:val="24"/>
          <w:szCs w:val="24"/>
        </w:rPr>
        <w:t xml:space="preserve"> </w:t>
      </w:r>
      <w:r>
        <w:rPr>
          <w:sz w:val="24"/>
          <w:szCs w:val="24"/>
        </w:rPr>
        <w:t xml:space="preserve">throughout </w:t>
      </w:r>
      <w:r>
        <w:rPr>
          <w:spacing w:val="22"/>
          <w:sz w:val="24"/>
          <w:szCs w:val="24"/>
        </w:rPr>
        <w:t xml:space="preserve"> </w:t>
      </w:r>
      <w:r>
        <w:rPr>
          <w:sz w:val="24"/>
          <w:szCs w:val="24"/>
        </w:rPr>
        <w:t>th</w:t>
      </w:r>
      <w:r>
        <w:rPr>
          <w:spacing w:val="1"/>
          <w:sz w:val="24"/>
          <w:szCs w:val="24"/>
        </w:rPr>
        <w:t>i</w:t>
      </w:r>
      <w:r>
        <w:rPr>
          <w:sz w:val="24"/>
          <w:szCs w:val="24"/>
        </w:rPr>
        <w:t xml:space="preserve">s </w:t>
      </w:r>
      <w:r>
        <w:rPr>
          <w:spacing w:val="22"/>
          <w:sz w:val="24"/>
          <w:szCs w:val="24"/>
        </w:rPr>
        <w:t xml:space="preserve"> </w:t>
      </w:r>
      <w:r>
        <w:rPr>
          <w:sz w:val="24"/>
          <w:szCs w:val="24"/>
        </w:rPr>
        <w:t>p</w:t>
      </w:r>
      <w:r>
        <w:rPr>
          <w:spacing w:val="-1"/>
          <w:sz w:val="24"/>
          <w:szCs w:val="24"/>
        </w:rPr>
        <w:t>e</w:t>
      </w:r>
      <w:r>
        <w:rPr>
          <w:sz w:val="24"/>
          <w:szCs w:val="24"/>
        </w:rPr>
        <w:t xml:space="preserve">riod. </w:t>
      </w:r>
      <w:r>
        <w:rPr>
          <w:spacing w:val="14"/>
          <w:sz w:val="24"/>
          <w:szCs w:val="24"/>
        </w:rPr>
        <w:t xml:space="preserve"> </w:t>
      </w:r>
      <w:r>
        <w:rPr>
          <w:sz w:val="24"/>
          <w:szCs w:val="24"/>
        </w:rPr>
        <w:t>Th</w:t>
      </w:r>
      <w:r>
        <w:rPr>
          <w:spacing w:val="-1"/>
          <w:sz w:val="24"/>
          <w:szCs w:val="24"/>
        </w:rPr>
        <w:t>e</w:t>
      </w:r>
      <w:r>
        <w:rPr>
          <w:sz w:val="24"/>
          <w:szCs w:val="24"/>
        </w:rPr>
        <w:t xml:space="preserve">y </w:t>
      </w:r>
      <w:r>
        <w:rPr>
          <w:spacing w:val="21"/>
          <w:sz w:val="24"/>
          <w:szCs w:val="24"/>
        </w:rPr>
        <w:t xml:space="preserve"> </w:t>
      </w:r>
      <w:r>
        <w:rPr>
          <w:sz w:val="24"/>
          <w:szCs w:val="24"/>
        </w:rPr>
        <w:t>g</w:t>
      </w:r>
      <w:r>
        <w:rPr>
          <w:spacing w:val="-1"/>
          <w:sz w:val="24"/>
          <w:szCs w:val="24"/>
        </w:rPr>
        <w:t>a</w:t>
      </w:r>
      <w:r>
        <w:rPr>
          <w:sz w:val="24"/>
          <w:szCs w:val="24"/>
        </w:rPr>
        <w:t xml:space="preserve">ve </w:t>
      </w:r>
      <w:r>
        <w:rPr>
          <w:spacing w:val="23"/>
          <w:sz w:val="24"/>
          <w:szCs w:val="24"/>
        </w:rPr>
        <w:t xml:space="preserve"> </w:t>
      </w:r>
      <w:r>
        <w:rPr>
          <w:sz w:val="24"/>
          <w:szCs w:val="24"/>
        </w:rPr>
        <w:t xml:space="preserve">me </w:t>
      </w:r>
      <w:r>
        <w:rPr>
          <w:spacing w:val="-1"/>
          <w:sz w:val="24"/>
          <w:szCs w:val="24"/>
        </w:rPr>
        <w:t>e</w:t>
      </w:r>
      <w:r>
        <w:rPr>
          <w:sz w:val="24"/>
          <w:szCs w:val="24"/>
        </w:rPr>
        <w:t>n</w:t>
      </w:r>
      <w:r>
        <w:rPr>
          <w:spacing w:val="-1"/>
          <w:sz w:val="24"/>
          <w:szCs w:val="24"/>
        </w:rPr>
        <w:t>c</w:t>
      </w:r>
      <w:r>
        <w:rPr>
          <w:sz w:val="24"/>
          <w:szCs w:val="24"/>
        </w:rPr>
        <w:t>our</w:t>
      </w:r>
      <w:r>
        <w:rPr>
          <w:spacing w:val="-2"/>
          <w:sz w:val="24"/>
          <w:szCs w:val="24"/>
        </w:rPr>
        <w:t>a</w:t>
      </w:r>
      <w:r>
        <w:rPr>
          <w:spacing w:val="2"/>
          <w:sz w:val="24"/>
          <w:szCs w:val="24"/>
        </w:rPr>
        <w:t>g</w:t>
      </w:r>
      <w:r>
        <w:rPr>
          <w:spacing w:val="-1"/>
          <w:sz w:val="24"/>
          <w:szCs w:val="24"/>
        </w:rPr>
        <w:t>e</w:t>
      </w:r>
      <w:r>
        <w:rPr>
          <w:sz w:val="24"/>
          <w:szCs w:val="24"/>
        </w:rPr>
        <w:t>ment, love, gu</w:t>
      </w:r>
      <w:r>
        <w:rPr>
          <w:spacing w:val="2"/>
          <w:sz w:val="24"/>
          <w:szCs w:val="24"/>
        </w:rPr>
        <w:t>i</w:t>
      </w:r>
      <w:r>
        <w:rPr>
          <w:sz w:val="24"/>
          <w:szCs w:val="24"/>
        </w:rPr>
        <w:t>d</w:t>
      </w:r>
      <w:r>
        <w:rPr>
          <w:spacing w:val="-1"/>
          <w:sz w:val="24"/>
          <w:szCs w:val="24"/>
        </w:rPr>
        <w:t>a</w:t>
      </w:r>
      <w:r>
        <w:rPr>
          <w:sz w:val="24"/>
          <w:szCs w:val="24"/>
        </w:rPr>
        <w:t>n</w:t>
      </w:r>
      <w:r>
        <w:rPr>
          <w:spacing w:val="-1"/>
          <w:sz w:val="24"/>
          <w:szCs w:val="24"/>
        </w:rPr>
        <w:t>c</w:t>
      </w:r>
      <w:r>
        <w:rPr>
          <w:sz w:val="24"/>
          <w:szCs w:val="24"/>
        </w:rPr>
        <w:t>e</w:t>
      </w:r>
      <w:r>
        <w:rPr>
          <w:spacing w:val="1"/>
          <w:sz w:val="24"/>
          <w:szCs w:val="24"/>
        </w:rPr>
        <w:t xml:space="preserve"> </w:t>
      </w:r>
      <w:r>
        <w:rPr>
          <w:spacing w:val="-1"/>
          <w:sz w:val="24"/>
          <w:szCs w:val="24"/>
        </w:rPr>
        <w:t>a</w:t>
      </w:r>
      <w:r>
        <w:rPr>
          <w:sz w:val="24"/>
          <w:szCs w:val="24"/>
        </w:rPr>
        <w:t>nd support. M</w:t>
      </w:r>
      <w:r>
        <w:rPr>
          <w:spacing w:val="-1"/>
          <w:sz w:val="24"/>
          <w:szCs w:val="24"/>
        </w:rPr>
        <w:t>a</w:t>
      </w:r>
      <w:r>
        <w:rPr>
          <w:sz w:val="24"/>
          <w:szCs w:val="24"/>
        </w:rPr>
        <w:t>y</w:t>
      </w:r>
      <w:r>
        <w:rPr>
          <w:spacing w:val="2"/>
          <w:sz w:val="24"/>
          <w:szCs w:val="24"/>
        </w:rPr>
        <w:t xml:space="preserve"> </w:t>
      </w:r>
      <w:r>
        <w:rPr>
          <w:sz w:val="24"/>
          <w:szCs w:val="24"/>
        </w:rPr>
        <w:t>God bl</w:t>
      </w:r>
      <w:r>
        <w:rPr>
          <w:spacing w:val="-1"/>
          <w:sz w:val="24"/>
          <w:szCs w:val="24"/>
        </w:rPr>
        <w:t>e</w:t>
      </w:r>
      <w:r>
        <w:rPr>
          <w:sz w:val="24"/>
          <w:szCs w:val="24"/>
        </w:rPr>
        <w:t xml:space="preserve">ss </w:t>
      </w:r>
      <w:r>
        <w:rPr>
          <w:spacing w:val="1"/>
          <w:sz w:val="24"/>
          <w:szCs w:val="24"/>
        </w:rPr>
        <w:t>t</w:t>
      </w:r>
      <w:r>
        <w:rPr>
          <w:sz w:val="24"/>
          <w:szCs w:val="24"/>
        </w:rPr>
        <w:t>h</w:t>
      </w:r>
      <w:r>
        <w:rPr>
          <w:spacing w:val="-1"/>
          <w:sz w:val="24"/>
          <w:szCs w:val="24"/>
        </w:rPr>
        <w:t>e</w:t>
      </w:r>
      <w:r>
        <w:rPr>
          <w:sz w:val="24"/>
          <w:szCs w:val="24"/>
        </w:rPr>
        <w:t>m and p</w:t>
      </w:r>
      <w:r>
        <w:rPr>
          <w:spacing w:val="-1"/>
          <w:sz w:val="24"/>
          <w:szCs w:val="24"/>
        </w:rPr>
        <w:t>r</w:t>
      </w:r>
      <w:r>
        <w:rPr>
          <w:sz w:val="24"/>
          <w:szCs w:val="24"/>
        </w:rPr>
        <w:t>ot</w:t>
      </w:r>
      <w:r>
        <w:rPr>
          <w:spacing w:val="2"/>
          <w:sz w:val="24"/>
          <w:szCs w:val="24"/>
        </w:rPr>
        <w:t>e</w:t>
      </w:r>
      <w:r>
        <w:rPr>
          <w:spacing w:val="-1"/>
          <w:sz w:val="24"/>
          <w:szCs w:val="24"/>
        </w:rPr>
        <w:t>c</w:t>
      </w:r>
      <w:r>
        <w:rPr>
          <w:sz w:val="24"/>
          <w:szCs w:val="24"/>
        </w:rPr>
        <w:t xml:space="preserve">t </w:t>
      </w:r>
      <w:r>
        <w:rPr>
          <w:spacing w:val="1"/>
          <w:sz w:val="24"/>
          <w:szCs w:val="24"/>
        </w:rPr>
        <w:t>t</w:t>
      </w:r>
      <w:r>
        <w:rPr>
          <w:sz w:val="24"/>
          <w:szCs w:val="24"/>
        </w:rPr>
        <w:t>h</w:t>
      </w:r>
      <w:r>
        <w:rPr>
          <w:spacing w:val="-1"/>
          <w:sz w:val="24"/>
          <w:szCs w:val="24"/>
        </w:rPr>
        <w:t>e</w:t>
      </w:r>
      <w:r>
        <w:rPr>
          <w:sz w:val="24"/>
          <w:szCs w:val="24"/>
        </w:rPr>
        <w:t>m.</w:t>
      </w:r>
    </w:p>
    <w:p w14:paraId="6F859586" w14:textId="0EB99E8F" w:rsidR="00B14531" w:rsidRDefault="00B14531" w:rsidP="00F82CA6">
      <w:pPr>
        <w:spacing w:line="360" w:lineRule="auto"/>
        <w:ind w:left="100" w:right="75"/>
        <w:rPr>
          <w:sz w:val="24"/>
          <w:szCs w:val="24"/>
        </w:rPr>
      </w:pPr>
      <w:r>
        <w:rPr>
          <w:sz w:val="24"/>
          <w:szCs w:val="24"/>
        </w:rPr>
        <w:t>L</w:t>
      </w:r>
      <w:r>
        <w:rPr>
          <w:spacing w:val="-1"/>
          <w:sz w:val="24"/>
          <w:szCs w:val="24"/>
        </w:rPr>
        <w:t>a</w:t>
      </w:r>
      <w:r>
        <w:rPr>
          <w:sz w:val="24"/>
          <w:szCs w:val="24"/>
        </w:rPr>
        <w:t>st</w:t>
      </w:r>
      <w:r>
        <w:rPr>
          <w:spacing w:val="1"/>
          <w:sz w:val="24"/>
          <w:szCs w:val="24"/>
        </w:rPr>
        <w:t>l</w:t>
      </w:r>
      <w:r>
        <w:rPr>
          <w:spacing w:val="-14"/>
          <w:sz w:val="24"/>
          <w:szCs w:val="24"/>
        </w:rPr>
        <w:t>y</w:t>
      </w:r>
      <w:r>
        <w:rPr>
          <w:sz w:val="24"/>
          <w:szCs w:val="24"/>
        </w:rPr>
        <w:t>,</w:t>
      </w:r>
      <w:r>
        <w:rPr>
          <w:spacing w:val="2"/>
          <w:sz w:val="24"/>
          <w:szCs w:val="24"/>
        </w:rPr>
        <w:t xml:space="preserve"> </w:t>
      </w:r>
      <w:r>
        <w:rPr>
          <w:sz w:val="24"/>
          <w:szCs w:val="24"/>
        </w:rPr>
        <w:t>I</w:t>
      </w:r>
      <w:r>
        <w:rPr>
          <w:spacing w:val="1"/>
          <w:sz w:val="24"/>
          <w:szCs w:val="24"/>
        </w:rPr>
        <w:t xml:space="preserve"> </w:t>
      </w:r>
      <w:r>
        <w:rPr>
          <w:spacing w:val="-1"/>
          <w:sz w:val="24"/>
          <w:szCs w:val="24"/>
        </w:rPr>
        <w:t>a</w:t>
      </w:r>
      <w:r>
        <w:rPr>
          <w:sz w:val="24"/>
          <w:szCs w:val="24"/>
        </w:rPr>
        <w:t>lso</w:t>
      </w:r>
      <w:r>
        <w:rPr>
          <w:spacing w:val="3"/>
          <w:sz w:val="24"/>
          <w:szCs w:val="24"/>
        </w:rPr>
        <w:t xml:space="preserve"> </w:t>
      </w:r>
      <w:r>
        <w:rPr>
          <w:spacing w:val="-1"/>
          <w:sz w:val="24"/>
          <w:szCs w:val="24"/>
        </w:rPr>
        <w:t>e</w:t>
      </w:r>
      <w:r>
        <w:rPr>
          <w:sz w:val="24"/>
          <w:szCs w:val="24"/>
        </w:rPr>
        <w:t>xtend</w:t>
      </w:r>
      <w:r>
        <w:rPr>
          <w:spacing w:val="2"/>
          <w:sz w:val="24"/>
          <w:szCs w:val="24"/>
        </w:rPr>
        <w:t xml:space="preserve"> </w:t>
      </w:r>
      <w:r>
        <w:rPr>
          <w:sz w:val="24"/>
          <w:szCs w:val="24"/>
        </w:rPr>
        <w:t>my</w:t>
      </w:r>
      <w:r>
        <w:rPr>
          <w:spacing w:val="3"/>
          <w:sz w:val="24"/>
          <w:szCs w:val="24"/>
        </w:rPr>
        <w:t xml:space="preserve"> </w:t>
      </w:r>
      <w:r>
        <w:rPr>
          <w:sz w:val="24"/>
          <w:szCs w:val="24"/>
        </w:rPr>
        <w:t>gr</w:t>
      </w:r>
      <w:r>
        <w:rPr>
          <w:spacing w:val="-2"/>
          <w:sz w:val="24"/>
          <w:szCs w:val="24"/>
        </w:rPr>
        <w:t>a</w:t>
      </w:r>
      <w:r>
        <w:rPr>
          <w:sz w:val="24"/>
          <w:szCs w:val="24"/>
        </w:rPr>
        <w:t>t</w:t>
      </w:r>
      <w:r>
        <w:rPr>
          <w:spacing w:val="1"/>
          <w:sz w:val="24"/>
          <w:szCs w:val="24"/>
        </w:rPr>
        <w:t>i</w:t>
      </w:r>
      <w:r>
        <w:rPr>
          <w:sz w:val="24"/>
          <w:szCs w:val="24"/>
        </w:rPr>
        <w:t>tude</w:t>
      </w:r>
      <w:r>
        <w:rPr>
          <w:spacing w:val="2"/>
          <w:sz w:val="24"/>
          <w:szCs w:val="24"/>
        </w:rPr>
        <w:t xml:space="preserve"> </w:t>
      </w:r>
      <w:r>
        <w:rPr>
          <w:sz w:val="24"/>
          <w:szCs w:val="24"/>
        </w:rPr>
        <w:t>to</w:t>
      </w:r>
      <w:r>
        <w:rPr>
          <w:spacing w:val="3"/>
          <w:sz w:val="24"/>
          <w:szCs w:val="24"/>
        </w:rPr>
        <w:t xml:space="preserve"> </w:t>
      </w:r>
      <w:r>
        <w:rPr>
          <w:sz w:val="24"/>
          <w:szCs w:val="24"/>
        </w:rPr>
        <w:t>my</w:t>
      </w:r>
      <w:r>
        <w:rPr>
          <w:spacing w:val="3"/>
          <w:sz w:val="24"/>
          <w:szCs w:val="24"/>
        </w:rPr>
        <w:t xml:space="preserve"> </w:t>
      </w:r>
      <w:r>
        <w:rPr>
          <w:sz w:val="24"/>
          <w:szCs w:val="24"/>
        </w:rPr>
        <w:t>f</w:t>
      </w:r>
      <w:r>
        <w:rPr>
          <w:spacing w:val="-2"/>
          <w:sz w:val="24"/>
          <w:szCs w:val="24"/>
        </w:rPr>
        <w:t>e</w:t>
      </w:r>
      <w:r>
        <w:rPr>
          <w:sz w:val="24"/>
          <w:szCs w:val="24"/>
        </w:rPr>
        <w:t>l</w:t>
      </w:r>
      <w:r>
        <w:rPr>
          <w:spacing w:val="1"/>
          <w:sz w:val="24"/>
          <w:szCs w:val="24"/>
        </w:rPr>
        <w:t>l</w:t>
      </w:r>
      <w:r>
        <w:rPr>
          <w:sz w:val="24"/>
          <w:szCs w:val="24"/>
        </w:rPr>
        <w:t>ow</w:t>
      </w:r>
      <w:r>
        <w:rPr>
          <w:spacing w:val="2"/>
          <w:sz w:val="24"/>
          <w:szCs w:val="24"/>
        </w:rPr>
        <w:t xml:space="preserve"> </w:t>
      </w:r>
      <w:r>
        <w:rPr>
          <w:spacing w:val="-1"/>
          <w:sz w:val="24"/>
          <w:szCs w:val="24"/>
        </w:rPr>
        <w:t>c</w:t>
      </w:r>
      <w:r>
        <w:rPr>
          <w:sz w:val="24"/>
          <w:szCs w:val="24"/>
        </w:rPr>
        <w:t>lassmat</w:t>
      </w:r>
      <w:r>
        <w:rPr>
          <w:spacing w:val="-1"/>
          <w:sz w:val="24"/>
          <w:szCs w:val="24"/>
        </w:rPr>
        <w:t>e</w:t>
      </w:r>
      <w:r>
        <w:rPr>
          <w:sz w:val="24"/>
          <w:szCs w:val="24"/>
        </w:rPr>
        <w:t>s</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f</w:t>
      </w:r>
      <w:r>
        <w:rPr>
          <w:spacing w:val="-1"/>
          <w:sz w:val="24"/>
          <w:szCs w:val="24"/>
        </w:rPr>
        <w:t>r</w:t>
      </w:r>
      <w:r>
        <w:rPr>
          <w:sz w:val="24"/>
          <w:szCs w:val="24"/>
        </w:rPr>
        <w:t>iends</w:t>
      </w:r>
      <w:r>
        <w:rPr>
          <w:spacing w:val="2"/>
          <w:sz w:val="24"/>
          <w:szCs w:val="24"/>
        </w:rPr>
        <w:t xml:space="preserve"> </w:t>
      </w:r>
      <w:r>
        <w:rPr>
          <w:sz w:val="24"/>
          <w:szCs w:val="24"/>
        </w:rPr>
        <w:t>w</w:t>
      </w:r>
      <w:r>
        <w:rPr>
          <w:spacing w:val="2"/>
          <w:sz w:val="24"/>
          <w:szCs w:val="24"/>
        </w:rPr>
        <w:t>h</w:t>
      </w:r>
      <w:r>
        <w:rPr>
          <w:sz w:val="24"/>
          <w:szCs w:val="24"/>
        </w:rPr>
        <w:t>o</w:t>
      </w:r>
      <w:r>
        <w:rPr>
          <w:spacing w:val="2"/>
          <w:sz w:val="24"/>
          <w:szCs w:val="24"/>
        </w:rPr>
        <w:t xml:space="preserve"> </w:t>
      </w:r>
      <w:r>
        <w:rPr>
          <w:sz w:val="24"/>
          <w:szCs w:val="24"/>
        </w:rPr>
        <w:t>w</w:t>
      </w:r>
      <w:r>
        <w:rPr>
          <w:spacing w:val="-1"/>
          <w:sz w:val="24"/>
          <w:szCs w:val="24"/>
        </w:rPr>
        <w:t>e</w:t>
      </w:r>
      <w:r>
        <w:rPr>
          <w:sz w:val="24"/>
          <w:szCs w:val="24"/>
        </w:rPr>
        <w:t>re th</w:t>
      </w:r>
      <w:r>
        <w:rPr>
          <w:spacing w:val="2"/>
          <w:sz w:val="24"/>
          <w:szCs w:val="24"/>
        </w:rPr>
        <w:t>e</w:t>
      </w:r>
      <w:r>
        <w:rPr>
          <w:sz w:val="24"/>
          <w:szCs w:val="24"/>
        </w:rPr>
        <w:t>re for</w:t>
      </w:r>
      <w:r>
        <w:rPr>
          <w:spacing w:val="1"/>
          <w:sz w:val="24"/>
          <w:szCs w:val="24"/>
        </w:rPr>
        <w:t xml:space="preserve"> </w:t>
      </w:r>
      <w:r>
        <w:rPr>
          <w:spacing w:val="3"/>
          <w:sz w:val="24"/>
          <w:szCs w:val="24"/>
        </w:rPr>
        <w:t>m</w:t>
      </w:r>
      <w:r>
        <w:rPr>
          <w:sz w:val="24"/>
          <w:szCs w:val="24"/>
        </w:rPr>
        <w:t>e</w:t>
      </w:r>
      <w:r>
        <w:rPr>
          <w:spacing w:val="1"/>
          <w:sz w:val="24"/>
          <w:szCs w:val="24"/>
        </w:rPr>
        <w:t xml:space="preserve"> </w:t>
      </w:r>
      <w:r>
        <w:rPr>
          <w:sz w:val="24"/>
          <w:szCs w:val="24"/>
        </w:rPr>
        <w:t>du</w:t>
      </w:r>
      <w:r>
        <w:rPr>
          <w:spacing w:val="7"/>
          <w:sz w:val="24"/>
          <w:szCs w:val="24"/>
        </w:rPr>
        <w:t>r</w:t>
      </w:r>
      <w:r>
        <w:rPr>
          <w:spacing w:val="3"/>
          <w:sz w:val="24"/>
          <w:szCs w:val="24"/>
        </w:rPr>
        <w:t>i</w:t>
      </w:r>
      <w:r>
        <w:rPr>
          <w:sz w:val="24"/>
          <w:szCs w:val="24"/>
        </w:rPr>
        <w:t>ng</w:t>
      </w:r>
      <w:r>
        <w:rPr>
          <w:spacing w:val="2"/>
          <w:sz w:val="24"/>
          <w:szCs w:val="24"/>
        </w:rPr>
        <w:t xml:space="preserve"> </w:t>
      </w:r>
      <w:r>
        <w:rPr>
          <w:sz w:val="24"/>
          <w:szCs w:val="24"/>
        </w:rPr>
        <w:t>th</w:t>
      </w:r>
      <w:r>
        <w:rPr>
          <w:spacing w:val="1"/>
          <w:sz w:val="24"/>
          <w:szCs w:val="24"/>
        </w:rPr>
        <w:t>i</w:t>
      </w:r>
      <w:r>
        <w:rPr>
          <w:sz w:val="24"/>
          <w:szCs w:val="24"/>
        </w:rPr>
        <w:t>s journ</w:t>
      </w:r>
      <w:r>
        <w:rPr>
          <w:spacing w:val="-1"/>
          <w:sz w:val="24"/>
          <w:szCs w:val="24"/>
        </w:rPr>
        <w:t>e</w:t>
      </w:r>
      <w:r>
        <w:rPr>
          <w:spacing w:val="-14"/>
          <w:sz w:val="24"/>
          <w:szCs w:val="24"/>
        </w:rPr>
        <w:t>y</w:t>
      </w:r>
      <w:r>
        <w:rPr>
          <w:sz w:val="24"/>
          <w:szCs w:val="24"/>
        </w:rPr>
        <w:t>.</w:t>
      </w:r>
    </w:p>
    <w:bookmarkEnd w:id="6"/>
    <w:p w14:paraId="5DEC0C56" w14:textId="77777777" w:rsidR="00F82CA6" w:rsidRDefault="00F82CA6" w:rsidP="00F82CA6">
      <w:pPr>
        <w:spacing w:line="360" w:lineRule="auto"/>
        <w:ind w:left="100" w:right="75"/>
        <w:rPr>
          <w:sz w:val="24"/>
          <w:szCs w:val="24"/>
        </w:rPr>
      </w:pPr>
    </w:p>
    <w:p w14:paraId="44DF3326" w14:textId="77777777" w:rsidR="00F82CA6" w:rsidRPr="00F82CA6" w:rsidRDefault="00F82CA6" w:rsidP="00F82CA6">
      <w:pPr>
        <w:pStyle w:val="Heading2"/>
        <w:numPr>
          <w:ilvl w:val="0"/>
          <w:numId w:val="0"/>
        </w:numPr>
        <w:rPr>
          <w:rFonts w:ascii="Times New Roman" w:hAnsi="Times New Roman" w:cs="Times New Roman"/>
          <w:i w:val="0"/>
          <w:iCs w:val="0"/>
        </w:rPr>
      </w:pPr>
      <w:r w:rsidRPr="00F82CA6">
        <w:rPr>
          <w:rFonts w:ascii="Times New Roman" w:hAnsi="Times New Roman" w:cs="Times New Roman"/>
          <w:i w:val="0"/>
          <w:iCs w:val="0"/>
        </w:rPr>
        <w:t>References</w:t>
      </w:r>
    </w:p>
    <w:p w14:paraId="41BA090E" w14:textId="77777777" w:rsidR="00F82CA6" w:rsidRPr="00BF09A8" w:rsidRDefault="00F82CA6" w:rsidP="00F82CA6"/>
    <w:p w14:paraId="18FA262B" w14:textId="77777777"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r w:rsidRPr="00F82CA6">
        <w:rPr>
          <w:rFonts w:ascii="Times New Roman" w:hAnsi="Times New Roman" w:cs="Times New Roman"/>
          <w:i/>
          <w:iCs/>
          <w:sz w:val="24"/>
          <w:szCs w:val="24"/>
          <w:lang w:eastAsia="en-ZW"/>
        </w:rPr>
        <w:t>Mishra, S., Choudhary, S., Singh, S. P., &amp; Singh, K. (2020). Detection of cyberbullying using sentiment analysis and machine learning techniques: a review. Social Network Analysis and Mining, 10(1), 1-22.</w:t>
      </w:r>
    </w:p>
    <w:p w14:paraId="4F970F6B" w14:textId="77777777" w:rsidR="00F82CA6" w:rsidRPr="00F82CA6" w:rsidRDefault="00F82CA6" w:rsidP="00F82CA6">
      <w:pPr>
        <w:spacing w:line="360" w:lineRule="auto"/>
        <w:rPr>
          <w:i/>
          <w:iCs/>
          <w:sz w:val="24"/>
          <w:szCs w:val="24"/>
          <w:lang w:eastAsia="en-ZW"/>
        </w:rPr>
      </w:pPr>
    </w:p>
    <w:p w14:paraId="75723B2C" w14:textId="7EB16583"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r w:rsidRPr="00F82CA6">
        <w:rPr>
          <w:rFonts w:ascii="Times New Roman" w:hAnsi="Times New Roman" w:cs="Times New Roman"/>
          <w:i/>
          <w:iCs/>
          <w:sz w:val="24"/>
          <w:szCs w:val="24"/>
          <w:lang w:eastAsia="en-ZW"/>
        </w:rPr>
        <w:t>Kavitha, M., &amp; Sharmila, M. (2021). Cyberbullying detection using machine learning techniques and sentiment analysis: a review. Journal of Ambient Intelligence and Humanized Computing, 1-18.</w:t>
      </w:r>
    </w:p>
    <w:p w14:paraId="6780B688" w14:textId="7B2612EF"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r w:rsidRPr="00F82CA6">
        <w:rPr>
          <w:rFonts w:ascii="Times New Roman" w:hAnsi="Times New Roman" w:cs="Times New Roman"/>
          <w:i/>
          <w:iCs/>
          <w:sz w:val="24"/>
          <w:szCs w:val="24"/>
          <w:lang w:eastAsia="en-ZW"/>
        </w:rPr>
        <w:t xml:space="preserve">Rajput, R., &amp; Sharma, S. (2020). Cyberbullying detection using machine learning and sentiment analysis. 2020 2nd International Conference on Computing, </w:t>
      </w:r>
      <w:r w:rsidRPr="00F82CA6">
        <w:rPr>
          <w:rFonts w:ascii="Times New Roman" w:hAnsi="Times New Roman" w:cs="Times New Roman"/>
          <w:i/>
          <w:iCs/>
          <w:sz w:val="24"/>
          <w:szCs w:val="24"/>
          <w:lang w:eastAsia="en-ZW"/>
        </w:rPr>
        <w:t>Communication, and Security (ICCCS), 104-108.</w:t>
      </w:r>
    </w:p>
    <w:p w14:paraId="7D488A29" w14:textId="75DEB080"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r w:rsidRPr="00F82CA6">
        <w:rPr>
          <w:rFonts w:ascii="Times New Roman" w:hAnsi="Times New Roman" w:cs="Times New Roman"/>
          <w:i/>
          <w:iCs/>
          <w:sz w:val="24"/>
          <w:szCs w:val="24"/>
          <w:lang w:eastAsia="en-ZW"/>
        </w:rPr>
        <w:t>Arakawa, Y., &amp; Mihara, H. (2020). Automatic cyberbullying detection system using sentiment analysis and machine learning. Multimedia Tools and Applications, 79(17-18), 11915-11933.</w:t>
      </w:r>
    </w:p>
    <w:p w14:paraId="2BFA2901" w14:textId="42B005E3"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r w:rsidRPr="00F82CA6">
        <w:rPr>
          <w:rFonts w:ascii="Times New Roman" w:hAnsi="Times New Roman" w:cs="Times New Roman"/>
          <w:i/>
          <w:iCs/>
          <w:sz w:val="24"/>
          <w:szCs w:val="24"/>
          <w:lang w:eastAsia="en-ZW"/>
        </w:rPr>
        <w:t>Singh, D., &amp; Rai, N. (2021). A review on cyberbullying detection using sentiment analysis and machine learning techniques. Computer Science Review, 40, 100340.</w:t>
      </w:r>
    </w:p>
    <w:p w14:paraId="281B947E" w14:textId="6F0C373D"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proofErr w:type="spellStart"/>
      <w:r w:rsidRPr="00F82CA6">
        <w:rPr>
          <w:rFonts w:ascii="Times New Roman" w:hAnsi="Times New Roman" w:cs="Times New Roman"/>
          <w:i/>
          <w:iCs/>
          <w:sz w:val="24"/>
          <w:szCs w:val="24"/>
          <w:lang w:eastAsia="en-ZW"/>
        </w:rPr>
        <w:t>Kowsari</w:t>
      </w:r>
      <w:proofErr w:type="spellEnd"/>
      <w:r w:rsidRPr="00F82CA6">
        <w:rPr>
          <w:rFonts w:ascii="Times New Roman" w:hAnsi="Times New Roman" w:cs="Times New Roman"/>
          <w:i/>
          <w:iCs/>
          <w:sz w:val="24"/>
          <w:szCs w:val="24"/>
          <w:lang w:eastAsia="en-ZW"/>
        </w:rPr>
        <w:t xml:space="preserve">, K., Jafari </w:t>
      </w:r>
      <w:proofErr w:type="spellStart"/>
      <w:r w:rsidRPr="00F82CA6">
        <w:rPr>
          <w:rFonts w:ascii="Times New Roman" w:hAnsi="Times New Roman" w:cs="Times New Roman"/>
          <w:i/>
          <w:iCs/>
          <w:sz w:val="24"/>
          <w:szCs w:val="24"/>
          <w:lang w:eastAsia="en-ZW"/>
        </w:rPr>
        <w:t>Meimandi</w:t>
      </w:r>
      <w:proofErr w:type="spellEnd"/>
      <w:r w:rsidRPr="00F82CA6">
        <w:rPr>
          <w:rFonts w:ascii="Times New Roman" w:hAnsi="Times New Roman" w:cs="Times New Roman"/>
          <w:i/>
          <w:iCs/>
          <w:sz w:val="24"/>
          <w:szCs w:val="24"/>
          <w:lang w:eastAsia="en-ZW"/>
        </w:rPr>
        <w:t xml:space="preserve">, K., </w:t>
      </w:r>
      <w:proofErr w:type="spellStart"/>
      <w:r w:rsidRPr="00F82CA6">
        <w:rPr>
          <w:rFonts w:ascii="Times New Roman" w:hAnsi="Times New Roman" w:cs="Times New Roman"/>
          <w:i/>
          <w:iCs/>
          <w:sz w:val="24"/>
          <w:szCs w:val="24"/>
          <w:lang w:eastAsia="en-ZW"/>
        </w:rPr>
        <w:t>Heidarysafa</w:t>
      </w:r>
      <w:proofErr w:type="spellEnd"/>
      <w:r w:rsidRPr="00F82CA6">
        <w:rPr>
          <w:rFonts w:ascii="Times New Roman" w:hAnsi="Times New Roman" w:cs="Times New Roman"/>
          <w:i/>
          <w:iCs/>
          <w:sz w:val="24"/>
          <w:szCs w:val="24"/>
          <w:lang w:eastAsia="en-ZW"/>
        </w:rPr>
        <w:t>, M., Mendu, S., &amp; Barnes, L. (2019). Text classification algorithms: A survey. Information, 10(4), 150. https://doi.org/10.3390/info10040150</w:t>
      </w:r>
    </w:p>
    <w:p w14:paraId="6D730895" w14:textId="758AF5FF"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r w:rsidRPr="00F82CA6">
        <w:rPr>
          <w:rFonts w:ascii="Times New Roman" w:hAnsi="Times New Roman" w:cs="Times New Roman"/>
          <w:i/>
          <w:iCs/>
          <w:sz w:val="24"/>
          <w:szCs w:val="24"/>
          <w:lang w:eastAsia="en-ZW"/>
        </w:rPr>
        <w:t xml:space="preserve">Koulouri, T., </w:t>
      </w:r>
      <w:proofErr w:type="spellStart"/>
      <w:r w:rsidRPr="00F82CA6">
        <w:rPr>
          <w:rFonts w:ascii="Times New Roman" w:hAnsi="Times New Roman" w:cs="Times New Roman"/>
          <w:i/>
          <w:iCs/>
          <w:sz w:val="24"/>
          <w:szCs w:val="24"/>
          <w:lang w:eastAsia="en-ZW"/>
        </w:rPr>
        <w:t>Vakali</w:t>
      </w:r>
      <w:proofErr w:type="spellEnd"/>
      <w:r w:rsidRPr="00F82CA6">
        <w:rPr>
          <w:rFonts w:ascii="Times New Roman" w:hAnsi="Times New Roman" w:cs="Times New Roman"/>
          <w:i/>
          <w:iCs/>
          <w:sz w:val="24"/>
          <w:szCs w:val="24"/>
          <w:lang w:eastAsia="en-ZW"/>
        </w:rPr>
        <w:t>, A., &amp; Kitsios, F. (2017). Cyberbullying Detection in Social Networks Using Machine Learning Techniques. In Proceedings of the 8th Balkan Conference in Informatics (pp. 51-56). ACM. https://doi.org/10.1145/3132747.3132787</w:t>
      </w:r>
    </w:p>
    <w:p w14:paraId="0564AB76" w14:textId="63956685"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r w:rsidRPr="00F82CA6">
        <w:rPr>
          <w:rFonts w:ascii="Times New Roman" w:hAnsi="Times New Roman" w:cs="Times New Roman"/>
          <w:i/>
          <w:iCs/>
          <w:sz w:val="24"/>
          <w:szCs w:val="24"/>
          <w:lang w:eastAsia="en-ZW"/>
        </w:rPr>
        <w:t>Mishra, N., &amp; Mishra, A. (2018). Cyber Bullying Detection Using Machine Learning Techniques: A Survey. In Proceedings of the 3rd International Conference on Information Management and Machine Intelligence (pp. 129-138). Springer. https://doi.org/10.1007/978-981-13-0312-0_14</w:t>
      </w:r>
    </w:p>
    <w:p w14:paraId="1A1E6879" w14:textId="76905B2E"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r w:rsidRPr="00F82CA6">
        <w:rPr>
          <w:rFonts w:ascii="Times New Roman" w:hAnsi="Times New Roman" w:cs="Times New Roman"/>
          <w:i/>
          <w:iCs/>
          <w:sz w:val="24"/>
          <w:szCs w:val="24"/>
          <w:lang w:eastAsia="en-ZW"/>
        </w:rPr>
        <w:t xml:space="preserve">Rizvi, S. T. R., &amp; Khan, S. (2019). A Survey of Sentiment Analysis Techniques for Social Media Posts. In Proceedings of the 2019 10th International Conference on Computing, Communication and Networking Technologies (ICCCNT) (pp. 1-6). IEEE. </w:t>
      </w:r>
      <w:r w:rsidRPr="00F82CA6">
        <w:rPr>
          <w:rFonts w:ascii="Times New Roman" w:hAnsi="Times New Roman" w:cs="Times New Roman"/>
          <w:i/>
          <w:iCs/>
          <w:sz w:val="24"/>
          <w:szCs w:val="24"/>
          <w:lang w:eastAsia="en-ZW"/>
        </w:rPr>
        <w:lastRenderedPageBreak/>
        <w:t>https://doi.org/10.1109/ICCCNT45670.2019.8944345</w:t>
      </w:r>
    </w:p>
    <w:p w14:paraId="1B9AA348" w14:textId="77777777" w:rsidR="00F82CA6" w:rsidRPr="00F82CA6" w:rsidRDefault="00F82CA6" w:rsidP="00F82CA6">
      <w:pPr>
        <w:pStyle w:val="ListParagraph"/>
        <w:numPr>
          <w:ilvl w:val="0"/>
          <w:numId w:val="5"/>
        </w:numPr>
        <w:spacing w:line="360" w:lineRule="auto"/>
        <w:rPr>
          <w:rFonts w:ascii="Times New Roman" w:hAnsi="Times New Roman" w:cs="Times New Roman"/>
          <w:i/>
          <w:iCs/>
          <w:sz w:val="24"/>
          <w:szCs w:val="24"/>
          <w:lang w:eastAsia="en-ZW"/>
        </w:rPr>
      </w:pPr>
      <w:r w:rsidRPr="00F82CA6">
        <w:rPr>
          <w:rFonts w:ascii="Times New Roman" w:hAnsi="Times New Roman" w:cs="Times New Roman"/>
          <w:i/>
          <w:iCs/>
          <w:sz w:val="24"/>
          <w:szCs w:val="24"/>
          <w:lang w:eastAsia="en-ZW"/>
        </w:rPr>
        <w:t xml:space="preserve">Zhang, Y., &amp; Wang, W. (2020). A review of sentiment analysis research in social media. </w:t>
      </w:r>
      <w:r w:rsidRPr="00F82CA6">
        <w:rPr>
          <w:rFonts w:ascii="Times New Roman" w:hAnsi="Times New Roman" w:cs="Times New Roman"/>
          <w:i/>
          <w:iCs/>
          <w:sz w:val="24"/>
          <w:szCs w:val="24"/>
          <w:lang w:eastAsia="en-ZW"/>
        </w:rPr>
        <w:t xml:space="preserve">Journal of Ambient Intelligence and Humanized Computing, 11(4), 1511-1521. </w:t>
      </w:r>
      <w:hyperlink r:id="rId10" w:history="1">
        <w:r w:rsidRPr="00F82CA6">
          <w:rPr>
            <w:rStyle w:val="Hyperlink"/>
            <w:rFonts w:ascii="Times New Roman" w:eastAsia="Times New Roman" w:hAnsi="Times New Roman" w:cs="Times New Roman"/>
            <w:i/>
            <w:iCs/>
            <w:sz w:val="24"/>
            <w:szCs w:val="24"/>
            <w:lang w:eastAsia="en-ZW"/>
          </w:rPr>
          <w:t>https://doi.org/10.1007/s12652-019-01412-6</w:t>
        </w:r>
      </w:hyperlink>
    </w:p>
    <w:p w14:paraId="34BADB04" w14:textId="77777777" w:rsidR="00AC4A63" w:rsidRDefault="00AC4A63" w:rsidP="00F82CA6">
      <w:pPr>
        <w:spacing w:line="360" w:lineRule="auto"/>
        <w:ind w:left="100" w:right="75"/>
        <w:rPr>
          <w:sz w:val="24"/>
          <w:szCs w:val="24"/>
        </w:rPr>
        <w:sectPr w:rsidR="00AC4A63" w:rsidSect="008D1C26">
          <w:type w:val="continuous"/>
          <w:pgSz w:w="11940" w:h="16860"/>
          <w:pgMar w:top="1100" w:right="280" w:bottom="0" w:left="800" w:header="720" w:footer="720" w:gutter="0"/>
          <w:cols w:num="2" w:space="720"/>
        </w:sectPr>
      </w:pPr>
    </w:p>
    <w:p w14:paraId="3C80CE1D" w14:textId="77777777" w:rsidR="00F82CA6" w:rsidRDefault="00F82CA6" w:rsidP="00F82CA6">
      <w:pPr>
        <w:spacing w:line="360" w:lineRule="auto"/>
        <w:ind w:left="100" w:right="75"/>
        <w:rPr>
          <w:sz w:val="24"/>
          <w:szCs w:val="24"/>
        </w:rPr>
      </w:pPr>
    </w:p>
    <w:p w14:paraId="7F7A07D7" w14:textId="7C571E7C" w:rsidR="00714768" w:rsidRDefault="00714768" w:rsidP="00B14531">
      <w:pPr>
        <w:spacing w:line="360" w:lineRule="auto"/>
      </w:pPr>
    </w:p>
    <w:p w14:paraId="078BBE37" w14:textId="77777777" w:rsidR="00714768" w:rsidRDefault="00714768">
      <w:pPr>
        <w:spacing w:line="200" w:lineRule="exact"/>
      </w:pPr>
    </w:p>
    <w:p w14:paraId="7E715ECC" w14:textId="13303F01" w:rsidR="00714768" w:rsidRDefault="00714768">
      <w:pPr>
        <w:spacing w:line="200" w:lineRule="exact"/>
        <w:rPr>
          <w:sz w:val="19"/>
          <w:szCs w:val="19"/>
        </w:rPr>
      </w:pPr>
    </w:p>
    <w:p w14:paraId="146A5AFD" w14:textId="07A8F353" w:rsidR="00714768" w:rsidRDefault="00714768">
      <w:pPr>
        <w:ind w:left="432" w:right="90" w:hanging="432"/>
        <w:jc w:val="both"/>
        <w:rPr>
          <w:sz w:val="19"/>
          <w:szCs w:val="19"/>
        </w:rPr>
      </w:pPr>
    </w:p>
    <w:sectPr w:rsidR="00714768" w:rsidSect="000F4A90">
      <w:type w:val="continuous"/>
      <w:pgSz w:w="11940" w:h="16860"/>
      <w:pgMar w:top="1100" w:right="280" w:bottom="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C2885"/>
    <w:multiLevelType w:val="hybridMultilevel"/>
    <w:tmpl w:val="4398AB5E"/>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217C51C7"/>
    <w:multiLevelType w:val="multilevel"/>
    <w:tmpl w:val="09A09A22"/>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23A23DFB"/>
    <w:multiLevelType w:val="multilevel"/>
    <w:tmpl w:val="EA92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DD7F54"/>
    <w:multiLevelType w:val="multilevel"/>
    <w:tmpl w:val="1796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BC672A"/>
    <w:multiLevelType w:val="hybridMultilevel"/>
    <w:tmpl w:val="37AE92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3C1418E9"/>
    <w:multiLevelType w:val="multilevel"/>
    <w:tmpl w:val="A9A496B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6023571B"/>
    <w:multiLevelType w:val="multilevel"/>
    <w:tmpl w:val="DAD4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310480">
    <w:abstractNumId w:val="5"/>
  </w:num>
  <w:num w:numId="2" w16cid:durableId="22873199">
    <w:abstractNumId w:val="3"/>
  </w:num>
  <w:num w:numId="3" w16cid:durableId="962614762">
    <w:abstractNumId w:val="4"/>
  </w:num>
  <w:num w:numId="4" w16cid:durableId="660427208">
    <w:abstractNumId w:val="1"/>
  </w:num>
  <w:num w:numId="5" w16cid:durableId="1726643428">
    <w:abstractNumId w:val="0"/>
  </w:num>
  <w:num w:numId="6" w16cid:durableId="1171023763">
    <w:abstractNumId w:val="2"/>
  </w:num>
  <w:num w:numId="7" w16cid:durableId="1617634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68"/>
    <w:rsid w:val="000F4A90"/>
    <w:rsid w:val="00330E03"/>
    <w:rsid w:val="003B1F2A"/>
    <w:rsid w:val="006666C1"/>
    <w:rsid w:val="00714768"/>
    <w:rsid w:val="00726FFB"/>
    <w:rsid w:val="007B2B0D"/>
    <w:rsid w:val="008D1C26"/>
    <w:rsid w:val="00AC4A63"/>
    <w:rsid w:val="00AF0AF5"/>
    <w:rsid w:val="00B14531"/>
    <w:rsid w:val="00B648CF"/>
    <w:rsid w:val="00E45551"/>
    <w:rsid w:val="00F1420F"/>
    <w:rsid w:val="00F82CA6"/>
    <w:rsid w:val="00F869D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FC2C0B"/>
  <w15:docId w15:val="{98642BC0-6975-492E-A603-01D2C1F14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E45551"/>
    <w:rPr>
      <w:color w:val="0000FF" w:themeColor="hyperlink"/>
      <w:u w:val="single"/>
    </w:rPr>
  </w:style>
  <w:style w:type="character" w:styleId="UnresolvedMention">
    <w:name w:val="Unresolved Mention"/>
    <w:basedOn w:val="DefaultParagraphFont"/>
    <w:uiPriority w:val="99"/>
    <w:semiHidden/>
    <w:unhideWhenUsed/>
    <w:rsid w:val="00E45551"/>
    <w:rPr>
      <w:color w:val="605E5C"/>
      <w:shd w:val="clear" w:color="auto" w:fill="E1DFDD"/>
    </w:rPr>
  </w:style>
  <w:style w:type="paragraph" w:styleId="BodyText">
    <w:name w:val="Body Text"/>
    <w:basedOn w:val="Normal"/>
    <w:link w:val="BodyTextChar"/>
    <w:uiPriority w:val="1"/>
    <w:qFormat/>
    <w:rsid w:val="00726FFB"/>
    <w:pPr>
      <w:widowControl w:val="0"/>
      <w:autoSpaceDE w:val="0"/>
      <w:autoSpaceDN w:val="0"/>
    </w:pPr>
    <w:rPr>
      <w:sz w:val="24"/>
      <w:szCs w:val="24"/>
    </w:rPr>
  </w:style>
  <w:style w:type="character" w:customStyle="1" w:styleId="BodyTextChar">
    <w:name w:val="Body Text Char"/>
    <w:basedOn w:val="DefaultParagraphFont"/>
    <w:link w:val="BodyText"/>
    <w:uiPriority w:val="1"/>
    <w:rsid w:val="00726FFB"/>
    <w:rPr>
      <w:sz w:val="24"/>
      <w:szCs w:val="24"/>
    </w:rPr>
  </w:style>
  <w:style w:type="paragraph" w:styleId="ListParagraph">
    <w:name w:val="List Paragraph"/>
    <w:basedOn w:val="Normal"/>
    <w:uiPriority w:val="1"/>
    <w:qFormat/>
    <w:rsid w:val="00726FFB"/>
    <w:pPr>
      <w:spacing w:after="160" w:line="259" w:lineRule="auto"/>
      <w:ind w:left="720"/>
      <w:contextualSpacing/>
    </w:pPr>
    <w:rPr>
      <w:rFonts w:asciiTheme="minorHAnsi" w:eastAsiaTheme="minorHAnsi" w:hAnsiTheme="minorHAnsi" w:cstheme="minorBidi"/>
      <w:sz w:val="22"/>
      <w:szCs w:val="22"/>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makondo@hit.ac.zw" TargetMode="External"/><Relationship Id="rId11" Type="http://schemas.openxmlformats.org/officeDocument/2006/relationships/fontTable" Target="fontTable.xml"/><Relationship Id="rId5" Type="http://schemas.openxmlformats.org/officeDocument/2006/relationships/hyperlink" Target="mailto:eugwaze@gmail.com;" TargetMode="External"/><Relationship Id="rId10" Type="http://schemas.openxmlformats.org/officeDocument/2006/relationships/hyperlink" Target="https://doi.org/10.1007/s12652-019-01412-6"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556</TotalTime>
  <Pages>7</Pages>
  <Words>2239</Words>
  <Characters>13378</Characters>
  <Application>Microsoft Office Word</Application>
  <DocSecurity>0</DocSecurity>
  <Lines>458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EUGWAZE</dc:creator>
  <cp:lastModifiedBy>EUGWAZE</cp:lastModifiedBy>
  <cp:revision>5</cp:revision>
  <cp:lastPrinted>2024-05-01T11:05:00Z</cp:lastPrinted>
  <dcterms:created xsi:type="dcterms:W3CDTF">2024-05-01T09:22:00Z</dcterms:created>
  <dcterms:modified xsi:type="dcterms:W3CDTF">2024-05-24T18:31:00Z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131941bf1fa8eabef79c09f9a16e5427b936a41d28b9195228a83c4516c4e57c</vt:lpwstr>
  </property>
</Properties>
</file>